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36DEF" w14:textId="2EA2E5CE" w:rsidR="00A9204E" w:rsidRDefault="00C473DB" w:rsidP="000006D3">
      <w:pPr>
        <w:jc w:val="center"/>
        <w:rPr>
          <w:sz w:val="36"/>
          <w:szCs w:val="36"/>
          <w:u w:val="single"/>
        </w:rPr>
      </w:pPr>
      <w:r w:rsidRPr="000006D3">
        <w:drawing>
          <wp:anchor distT="0" distB="0" distL="114300" distR="114300" simplePos="0" relativeHeight="251658240" behindDoc="0" locked="0" layoutInCell="1" allowOverlap="1" wp14:anchorId="49BAF2BA" wp14:editId="27930CC1">
            <wp:simplePos x="0" y="0"/>
            <wp:positionH relativeFrom="column">
              <wp:posOffset>-350520</wp:posOffset>
            </wp:positionH>
            <wp:positionV relativeFrom="page">
              <wp:posOffset>1438910</wp:posOffset>
            </wp:positionV>
            <wp:extent cx="6545580" cy="4718050"/>
            <wp:effectExtent l="0" t="0" r="7620" b="6350"/>
            <wp:wrapSquare wrapText="bothSides"/>
            <wp:docPr id="83124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467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6D3" w:rsidRPr="000006D3">
        <w:drawing>
          <wp:anchor distT="0" distB="0" distL="114300" distR="114300" simplePos="0" relativeHeight="251659264" behindDoc="0" locked="0" layoutInCell="1" allowOverlap="1" wp14:anchorId="1FEB4F43" wp14:editId="5BFCA50E">
            <wp:simplePos x="0" y="0"/>
            <wp:positionH relativeFrom="column">
              <wp:posOffset>-350520</wp:posOffset>
            </wp:positionH>
            <wp:positionV relativeFrom="page">
              <wp:posOffset>6156960</wp:posOffset>
            </wp:positionV>
            <wp:extent cx="6492240" cy="2736850"/>
            <wp:effectExtent l="0" t="0" r="3810" b="6350"/>
            <wp:wrapTopAndBottom/>
            <wp:docPr id="1177342678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42678" name="Picture 1" descr="A screenshot of a computer cod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6D3" w:rsidRPr="000006D3">
        <w:rPr>
          <w:sz w:val="36"/>
          <w:szCs w:val="36"/>
          <w:u w:val="single"/>
        </w:rPr>
        <w:t>SQL query questions</w:t>
      </w:r>
    </w:p>
    <w:p w14:paraId="56CEC5DE" w14:textId="1D0312EA" w:rsidR="000006D3" w:rsidRDefault="00C473DB" w:rsidP="000006D3">
      <w:pPr>
        <w:rPr>
          <w:sz w:val="36"/>
          <w:szCs w:val="36"/>
          <w:u w:val="single"/>
        </w:rPr>
      </w:pPr>
      <w:r w:rsidRPr="00C473DB">
        <w:lastRenderedPageBreak/>
        <w:drawing>
          <wp:anchor distT="0" distB="0" distL="114300" distR="114300" simplePos="0" relativeHeight="251660288" behindDoc="0" locked="0" layoutInCell="1" allowOverlap="1" wp14:anchorId="381D9537" wp14:editId="30751C22">
            <wp:simplePos x="0" y="0"/>
            <wp:positionH relativeFrom="column">
              <wp:posOffset>-388620</wp:posOffset>
            </wp:positionH>
            <wp:positionV relativeFrom="page">
              <wp:posOffset>967740</wp:posOffset>
            </wp:positionV>
            <wp:extent cx="6697980" cy="7443470"/>
            <wp:effectExtent l="0" t="0" r="7620" b="5080"/>
            <wp:wrapTopAndBottom/>
            <wp:docPr id="53869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9747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B2542" w14:textId="27BC6326" w:rsidR="000006D3" w:rsidRDefault="000006D3" w:rsidP="000006D3"/>
    <w:p w14:paraId="5564F705" w14:textId="77777777" w:rsidR="00C473DB" w:rsidRDefault="00C473DB" w:rsidP="000006D3"/>
    <w:p w14:paraId="667CECA8" w14:textId="77777777" w:rsidR="00C473DB" w:rsidRDefault="00C473DB" w:rsidP="000006D3"/>
    <w:p w14:paraId="1C4ED517" w14:textId="55FDADD0" w:rsidR="00C473DB" w:rsidRDefault="00C473DB" w:rsidP="00C473DB">
      <w:r w:rsidRPr="00C473DB">
        <w:drawing>
          <wp:anchor distT="0" distB="0" distL="114300" distR="114300" simplePos="0" relativeHeight="251662336" behindDoc="0" locked="0" layoutInCell="1" allowOverlap="1" wp14:anchorId="1C457935" wp14:editId="59E060D6">
            <wp:simplePos x="0" y="0"/>
            <wp:positionH relativeFrom="column">
              <wp:posOffset>2682240</wp:posOffset>
            </wp:positionH>
            <wp:positionV relativeFrom="paragraph">
              <wp:posOffset>491490</wp:posOffset>
            </wp:positionV>
            <wp:extent cx="1051560" cy="2051685"/>
            <wp:effectExtent l="0" t="0" r="0" b="5715"/>
            <wp:wrapTopAndBottom/>
            <wp:docPr id="199933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9287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205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73DB">
        <w:drawing>
          <wp:inline distT="0" distB="0" distL="0" distR="0" wp14:anchorId="23BE2528" wp14:editId="447B4B99">
            <wp:extent cx="5943600" cy="411480"/>
            <wp:effectExtent l="0" t="0" r="0" b="7620"/>
            <wp:docPr id="18136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5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E27" w14:textId="77777777" w:rsidR="00C473DB" w:rsidRDefault="00C473DB" w:rsidP="00C473DB"/>
    <w:p w14:paraId="1A615A9D" w14:textId="77777777" w:rsidR="00C473DB" w:rsidRDefault="00C473DB" w:rsidP="00C473DB"/>
    <w:p w14:paraId="63C37B52" w14:textId="46194917" w:rsidR="00C473DB" w:rsidRDefault="007A4A0F" w:rsidP="00C473DB">
      <w:r w:rsidRPr="007A4A0F">
        <w:drawing>
          <wp:anchor distT="0" distB="0" distL="114300" distR="114300" simplePos="0" relativeHeight="251663360" behindDoc="0" locked="0" layoutInCell="1" allowOverlap="1" wp14:anchorId="5A420AE1" wp14:editId="40A7AC08">
            <wp:simplePos x="0" y="0"/>
            <wp:positionH relativeFrom="column">
              <wp:posOffset>2720340</wp:posOffset>
            </wp:positionH>
            <wp:positionV relativeFrom="paragraph">
              <wp:posOffset>475424</wp:posOffset>
            </wp:positionV>
            <wp:extent cx="828878" cy="1813560"/>
            <wp:effectExtent l="0" t="0" r="9525" b="0"/>
            <wp:wrapTopAndBottom/>
            <wp:docPr id="618086692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6692" name="Picture 1" descr="A group of black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878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3DB" w:rsidRPr="00C473DB">
        <w:drawing>
          <wp:inline distT="0" distB="0" distL="0" distR="0" wp14:anchorId="5ACB0D47" wp14:editId="3100B63B">
            <wp:extent cx="5943600" cy="304165"/>
            <wp:effectExtent l="0" t="0" r="0" b="635"/>
            <wp:docPr id="164189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95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AA9C" w14:textId="3B2963EE" w:rsidR="00C473DB" w:rsidRDefault="00C473DB" w:rsidP="00C473DB">
      <w:r>
        <w:t xml:space="preserve">   </w:t>
      </w:r>
    </w:p>
    <w:p w14:paraId="0FA67679" w14:textId="3B8F4861" w:rsidR="00C473DB" w:rsidRDefault="007A4A0F" w:rsidP="00C473DB">
      <w:r w:rsidRPr="007A4A0F">
        <w:drawing>
          <wp:inline distT="0" distB="0" distL="0" distR="0" wp14:anchorId="1FAE1EBB" wp14:editId="46BE628F">
            <wp:extent cx="5943600" cy="431165"/>
            <wp:effectExtent l="0" t="0" r="0" b="6985"/>
            <wp:docPr id="62127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2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B6C7" w14:textId="4B2B8E4D" w:rsidR="007A4A0F" w:rsidRDefault="007A4A0F" w:rsidP="00C473DB">
      <w:r w:rsidRPr="007A4A0F">
        <w:drawing>
          <wp:anchor distT="0" distB="0" distL="114300" distR="114300" simplePos="0" relativeHeight="251664384" behindDoc="0" locked="0" layoutInCell="1" allowOverlap="1" wp14:anchorId="339ED0C1" wp14:editId="73329962">
            <wp:simplePos x="0" y="0"/>
            <wp:positionH relativeFrom="column">
              <wp:posOffset>2522220</wp:posOffset>
            </wp:positionH>
            <wp:positionV relativeFrom="paragraph">
              <wp:posOffset>260350</wp:posOffset>
            </wp:positionV>
            <wp:extent cx="1104900" cy="1243013"/>
            <wp:effectExtent l="0" t="0" r="0" b="0"/>
            <wp:wrapTopAndBottom/>
            <wp:docPr id="1032539589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39589" name="Picture 1" descr="A close up of a documen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43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50FA5" w14:textId="27D2559F" w:rsidR="007A4A0F" w:rsidRDefault="007A4A0F" w:rsidP="00C473DB"/>
    <w:p w14:paraId="311B8E3A" w14:textId="77777777" w:rsidR="007A4A0F" w:rsidRDefault="007A4A0F" w:rsidP="00C473DB"/>
    <w:p w14:paraId="29649FDE" w14:textId="77777777" w:rsidR="007A4A0F" w:rsidRDefault="007A4A0F" w:rsidP="00C473DB"/>
    <w:p w14:paraId="3BC140B7" w14:textId="77777777" w:rsidR="007A4A0F" w:rsidRDefault="007A4A0F" w:rsidP="00C473DB"/>
    <w:p w14:paraId="48E0778F" w14:textId="77777777" w:rsidR="007A4A0F" w:rsidRDefault="007A4A0F" w:rsidP="00C473DB"/>
    <w:p w14:paraId="4486A4F9" w14:textId="551E25A8" w:rsidR="007A4A0F" w:rsidRDefault="007A4A0F" w:rsidP="00C473DB">
      <w:r w:rsidRPr="007A4A0F">
        <w:drawing>
          <wp:inline distT="0" distB="0" distL="0" distR="0" wp14:anchorId="009793AC" wp14:editId="1277F205">
            <wp:extent cx="5943600" cy="297180"/>
            <wp:effectExtent l="0" t="0" r="0" b="7620"/>
            <wp:docPr id="93415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55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BFF7" w14:textId="6D5D2C7A" w:rsidR="007A4A0F" w:rsidRPr="007A4A0F" w:rsidRDefault="007A4A0F" w:rsidP="007A4A0F">
      <w:r w:rsidRPr="007A4A0F">
        <w:drawing>
          <wp:anchor distT="0" distB="0" distL="114300" distR="114300" simplePos="0" relativeHeight="251665408" behindDoc="0" locked="0" layoutInCell="1" allowOverlap="1" wp14:anchorId="606BDEBC" wp14:editId="59A1F836">
            <wp:simplePos x="0" y="0"/>
            <wp:positionH relativeFrom="column">
              <wp:posOffset>2446020</wp:posOffset>
            </wp:positionH>
            <wp:positionV relativeFrom="paragraph">
              <wp:posOffset>187325</wp:posOffset>
            </wp:positionV>
            <wp:extent cx="827585" cy="1935480"/>
            <wp:effectExtent l="0" t="0" r="0" b="7620"/>
            <wp:wrapTopAndBottom/>
            <wp:docPr id="976370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7078" name="Picture 1" descr="A white background with black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58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AED8B" w14:textId="408A8EF4" w:rsidR="007A4A0F" w:rsidRPr="007A4A0F" w:rsidRDefault="007A4A0F" w:rsidP="007A4A0F"/>
    <w:p w14:paraId="1606D64E" w14:textId="0E055A15" w:rsidR="007A4A0F" w:rsidRDefault="007A4A0F" w:rsidP="007A4A0F"/>
    <w:p w14:paraId="176008D6" w14:textId="4F0136E6" w:rsidR="007A4A0F" w:rsidRDefault="007A4A0F" w:rsidP="007A4A0F">
      <w:pPr>
        <w:jc w:val="center"/>
      </w:pPr>
      <w:r w:rsidRPr="007A4A0F">
        <w:drawing>
          <wp:anchor distT="0" distB="0" distL="114300" distR="114300" simplePos="0" relativeHeight="251666432" behindDoc="0" locked="0" layoutInCell="1" allowOverlap="1" wp14:anchorId="744FD931" wp14:editId="42A3108A">
            <wp:simplePos x="0" y="0"/>
            <wp:positionH relativeFrom="column">
              <wp:posOffset>1882140</wp:posOffset>
            </wp:positionH>
            <wp:positionV relativeFrom="paragraph">
              <wp:posOffset>573405</wp:posOffset>
            </wp:positionV>
            <wp:extent cx="1754505" cy="792480"/>
            <wp:effectExtent l="0" t="0" r="0" b="7620"/>
            <wp:wrapTopAndBottom/>
            <wp:docPr id="2085126476" name="Picture 1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26476" name="Picture 1" descr="A close up of a pap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4A0F">
        <w:drawing>
          <wp:inline distT="0" distB="0" distL="0" distR="0" wp14:anchorId="59B59560" wp14:editId="770644E2">
            <wp:extent cx="6004560" cy="454191"/>
            <wp:effectExtent l="0" t="0" r="0" b="3175"/>
            <wp:docPr id="29048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81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8050" cy="4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2C5F" w14:textId="12486610" w:rsidR="007A4A0F" w:rsidRDefault="007A4A0F" w:rsidP="007A4A0F"/>
    <w:p w14:paraId="209089A0" w14:textId="2326800B" w:rsidR="007A4A0F" w:rsidRDefault="00D26050" w:rsidP="007A4A0F">
      <w:r w:rsidRPr="00D26050">
        <w:drawing>
          <wp:anchor distT="0" distB="0" distL="114300" distR="114300" simplePos="0" relativeHeight="251667456" behindDoc="0" locked="0" layoutInCell="1" allowOverlap="1" wp14:anchorId="674E4C0E" wp14:editId="219A5AE3">
            <wp:simplePos x="0" y="0"/>
            <wp:positionH relativeFrom="column">
              <wp:posOffset>2240280</wp:posOffset>
            </wp:positionH>
            <wp:positionV relativeFrom="paragraph">
              <wp:posOffset>759460</wp:posOffset>
            </wp:positionV>
            <wp:extent cx="1257300" cy="1746250"/>
            <wp:effectExtent l="0" t="0" r="0" b="6350"/>
            <wp:wrapTopAndBottom/>
            <wp:docPr id="165420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061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A0F">
        <w:t xml:space="preserve">  </w:t>
      </w:r>
      <w:r w:rsidRPr="00D26050">
        <w:drawing>
          <wp:inline distT="0" distB="0" distL="0" distR="0" wp14:anchorId="3199382B" wp14:editId="091B05F9">
            <wp:extent cx="5943600" cy="411480"/>
            <wp:effectExtent l="0" t="0" r="0" b="7620"/>
            <wp:docPr id="200583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35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5BE8" w14:textId="77777777" w:rsidR="00D26050" w:rsidRDefault="00D26050" w:rsidP="00D26050"/>
    <w:p w14:paraId="3E193507" w14:textId="77777777" w:rsidR="00D26050" w:rsidRDefault="00D26050" w:rsidP="00D26050"/>
    <w:p w14:paraId="0DD0303E" w14:textId="77777777" w:rsidR="00D26050" w:rsidRDefault="00D26050" w:rsidP="00D26050"/>
    <w:p w14:paraId="11C64620" w14:textId="77777777" w:rsidR="00D26050" w:rsidRDefault="00D26050" w:rsidP="00D26050"/>
    <w:p w14:paraId="69ADC5A0" w14:textId="77777777" w:rsidR="00D26050" w:rsidRDefault="00D26050" w:rsidP="00D26050">
      <w:pPr>
        <w:tabs>
          <w:tab w:val="left" w:pos="2964"/>
        </w:tabs>
      </w:pPr>
      <w:r w:rsidRPr="00D26050">
        <w:lastRenderedPageBreak/>
        <w:drawing>
          <wp:anchor distT="0" distB="0" distL="114300" distR="114300" simplePos="0" relativeHeight="251668480" behindDoc="0" locked="0" layoutInCell="1" allowOverlap="1" wp14:anchorId="5C1343A6" wp14:editId="18ACECF4">
            <wp:simplePos x="0" y="0"/>
            <wp:positionH relativeFrom="column">
              <wp:posOffset>2164080</wp:posOffset>
            </wp:positionH>
            <wp:positionV relativeFrom="paragraph">
              <wp:posOffset>457200</wp:posOffset>
            </wp:positionV>
            <wp:extent cx="1333500" cy="1827530"/>
            <wp:effectExtent l="0" t="0" r="0" b="1270"/>
            <wp:wrapTopAndBottom/>
            <wp:docPr id="1337787316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87316" name="Picture 1" descr="A white paper with black tex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6050">
        <w:drawing>
          <wp:inline distT="0" distB="0" distL="0" distR="0" wp14:anchorId="74091558" wp14:editId="2909EEA9">
            <wp:extent cx="5943600" cy="449580"/>
            <wp:effectExtent l="0" t="0" r="0" b="7620"/>
            <wp:docPr id="34166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67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374" w14:textId="77777777" w:rsidR="00D26050" w:rsidRDefault="00D26050" w:rsidP="00D26050">
      <w:pPr>
        <w:tabs>
          <w:tab w:val="left" w:pos="2964"/>
        </w:tabs>
      </w:pPr>
    </w:p>
    <w:p w14:paraId="77FCDD35" w14:textId="77777777" w:rsidR="00D26050" w:rsidRDefault="00D26050" w:rsidP="00D26050">
      <w:pPr>
        <w:tabs>
          <w:tab w:val="left" w:pos="2964"/>
        </w:tabs>
      </w:pPr>
    </w:p>
    <w:p w14:paraId="5030C7A0" w14:textId="4C756EC1" w:rsidR="00D26050" w:rsidRDefault="00D26050" w:rsidP="00D26050">
      <w:pPr>
        <w:tabs>
          <w:tab w:val="left" w:pos="2964"/>
        </w:tabs>
      </w:pPr>
      <w:r w:rsidRPr="00D26050">
        <w:drawing>
          <wp:anchor distT="0" distB="0" distL="114300" distR="114300" simplePos="0" relativeHeight="251669504" behindDoc="0" locked="0" layoutInCell="1" allowOverlap="1" wp14:anchorId="42510853" wp14:editId="4C0270CD">
            <wp:simplePos x="0" y="0"/>
            <wp:positionH relativeFrom="column">
              <wp:posOffset>1630680</wp:posOffset>
            </wp:positionH>
            <wp:positionV relativeFrom="paragraph">
              <wp:posOffset>560705</wp:posOffset>
            </wp:positionV>
            <wp:extent cx="2400300" cy="1187057"/>
            <wp:effectExtent l="0" t="0" r="0" b="0"/>
            <wp:wrapTopAndBottom/>
            <wp:docPr id="162079878" name="Picture 1" descr="A close-up of a rece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9878" name="Picture 1" descr="A close-up of a receip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8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6050">
        <w:drawing>
          <wp:inline distT="0" distB="0" distL="0" distR="0" wp14:anchorId="3440276E" wp14:editId="1569B95E">
            <wp:extent cx="5943600" cy="388620"/>
            <wp:effectExtent l="0" t="0" r="0" b="0"/>
            <wp:docPr id="73202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224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2DFAB33" w14:textId="271785D1" w:rsidR="00D26050" w:rsidRDefault="00D26050" w:rsidP="00D26050">
      <w:pPr>
        <w:tabs>
          <w:tab w:val="left" w:pos="2964"/>
        </w:tabs>
      </w:pPr>
    </w:p>
    <w:p w14:paraId="7C1C96DD" w14:textId="77777777" w:rsidR="00D26050" w:rsidRDefault="00D26050" w:rsidP="00D26050">
      <w:pPr>
        <w:tabs>
          <w:tab w:val="left" w:pos="2964"/>
        </w:tabs>
      </w:pPr>
    </w:p>
    <w:p w14:paraId="47343F3C" w14:textId="7DF9F764" w:rsidR="00D26050" w:rsidRDefault="00D26050" w:rsidP="00D26050">
      <w:pPr>
        <w:tabs>
          <w:tab w:val="left" w:pos="2964"/>
        </w:tabs>
      </w:pPr>
      <w:r w:rsidRPr="00D26050">
        <w:drawing>
          <wp:anchor distT="0" distB="0" distL="114300" distR="114300" simplePos="0" relativeHeight="251670528" behindDoc="0" locked="0" layoutInCell="1" allowOverlap="1" wp14:anchorId="1F114BDF" wp14:editId="0ABD92FE">
            <wp:simplePos x="0" y="0"/>
            <wp:positionH relativeFrom="column">
              <wp:posOffset>1775460</wp:posOffset>
            </wp:positionH>
            <wp:positionV relativeFrom="paragraph">
              <wp:posOffset>557530</wp:posOffset>
            </wp:positionV>
            <wp:extent cx="2371090" cy="2004060"/>
            <wp:effectExtent l="0" t="0" r="0" b="0"/>
            <wp:wrapTopAndBottom/>
            <wp:docPr id="1656930163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30163" name="Picture 1" descr="A screenshot of a computer cod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050">
        <w:drawing>
          <wp:inline distT="0" distB="0" distL="0" distR="0" wp14:anchorId="6B16E0C7" wp14:editId="36BE232D">
            <wp:extent cx="5943600" cy="396240"/>
            <wp:effectExtent l="0" t="0" r="0" b="3810"/>
            <wp:docPr id="93883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0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40F0" w14:textId="651767F3" w:rsidR="00D26050" w:rsidRPr="00D26050" w:rsidRDefault="00D26050" w:rsidP="00D26050"/>
    <w:p w14:paraId="4FCA5C24" w14:textId="77777777" w:rsidR="00D26050" w:rsidRDefault="00D26050" w:rsidP="00D26050"/>
    <w:p w14:paraId="552C128B" w14:textId="7141A23D" w:rsidR="00D26050" w:rsidRDefault="00D26050" w:rsidP="00D26050">
      <w:pPr>
        <w:tabs>
          <w:tab w:val="left" w:pos="2904"/>
        </w:tabs>
      </w:pPr>
      <w:r>
        <w:tab/>
      </w:r>
    </w:p>
    <w:p w14:paraId="5A7B2A66" w14:textId="77777777" w:rsidR="00D26050" w:rsidRDefault="00D26050" w:rsidP="00D26050">
      <w:pPr>
        <w:tabs>
          <w:tab w:val="left" w:pos="2904"/>
        </w:tabs>
      </w:pPr>
    </w:p>
    <w:p w14:paraId="78324F70" w14:textId="77777777" w:rsidR="00D26050" w:rsidRDefault="00D26050" w:rsidP="00D26050">
      <w:pPr>
        <w:tabs>
          <w:tab w:val="left" w:pos="2904"/>
        </w:tabs>
      </w:pPr>
    </w:p>
    <w:p w14:paraId="7545AB71" w14:textId="35EA5376" w:rsidR="00D26050" w:rsidRDefault="00D26050" w:rsidP="00D26050">
      <w:pPr>
        <w:tabs>
          <w:tab w:val="left" w:pos="2904"/>
        </w:tabs>
      </w:pPr>
      <w:r w:rsidRPr="00D26050">
        <w:lastRenderedPageBreak/>
        <w:drawing>
          <wp:anchor distT="0" distB="0" distL="114300" distR="114300" simplePos="0" relativeHeight="251672576" behindDoc="0" locked="0" layoutInCell="1" allowOverlap="1" wp14:anchorId="03F5CF9C" wp14:editId="3B693DA2">
            <wp:simplePos x="0" y="0"/>
            <wp:positionH relativeFrom="column">
              <wp:posOffset>2026920</wp:posOffset>
            </wp:positionH>
            <wp:positionV relativeFrom="paragraph">
              <wp:posOffset>609600</wp:posOffset>
            </wp:positionV>
            <wp:extent cx="1264920" cy="1824990"/>
            <wp:effectExtent l="0" t="0" r="0" b="3810"/>
            <wp:wrapTopAndBottom/>
            <wp:docPr id="1425690351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90351" name="Picture 1" descr="A white paper with black text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B541F" w14:textId="07F3EF66" w:rsidR="00D26050" w:rsidRDefault="009831AE" w:rsidP="00D26050">
      <w:pPr>
        <w:tabs>
          <w:tab w:val="left" w:pos="2904"/>
        </w:tabs>
      </w:pPr>
      <w:r w:rsidRPr="009831AE">
        <w:drawing>
          <wp:anchor distT="0" distB="0" distL="114300" distR="114300" simplePos="0" relativeHeight="251674624" behindDoc="0" locked="0" layoutInCell="1" allowOverlap="1" wp14:anchorId="3A43AB83" wp14:editId="354AF98B">
            <wp:simplePos x="0" y="0"/>
            <wp:positionH relativeFrom="column">
              <wp:posOffset>632460</wp:posOffset>
            </wp:positionH>
            <wp:positionV relativeFrom="paragraph">
              <wp:posOffset>553085</wp:posOffset>
            </wp:positionV>
            <wp:extent cx="4541520" cy="1670076"/>
            <wp:effectExtent l="0" t="0" r="0" b="6350"/>
            <wp:wrapTopAndBottom/>
            <wp:docPr id="62469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253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67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31AE">
        <w:drawing>
          <wp:anchor distT="0" distB="0" distL="114300" distR="114300" simplePos="0" relativeHeight="251673600" behindDoc="0" locked="0" layoutInCell="1" allowOverlap="1" wp14:anchorId="6CBF33D8" wp14:editId="51A36E41">
            <wp:simplePos x="0" y="0"/>
            <wp:positionH relativeFrom="column">
              <wp:posOffset>-152400</wp:posOffset>
            </wp:positionH>
            <wp:positionV relativeFrom="paragraph">
              <wp:posOffset>172085</wp:posOffset>
            </wp:positionV>
            <wp:extent cx="6149340" cy="297180"/>
            <wp:effectExtent l="0" t="0" r="3810" b="7620"/>
            <wp:wrapTopAndBottom/>
            <wp:docPr id="52343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829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C2EA0" w14:textId="58F9F4C3" w:rsidR="009831AE" w:rsidRDefault="009831AE" w:rsidP="00D26050">
      <w:pPr>
        <w:tabs>
          <w:tab w:val="left" w:pos="2904"/>
        </w:tabs>
      </w:pPr>
    </w:p>
    <w:p w14:paraId="420F3C07" w14:textId="2CA71EC8" w:rsidR="009831AE" w:rsidRDefault="009831AE" w:rsidP="00D26050">
      <w:pPr>
        <w:tabs>
          <w:tab w:val="left" w:pos="2904"/>
        </w:tabs>
      </w:pPr>
    </w:p>
    <w:p w14:paraId="51C6821B" w14:textId="7E08FF99" w:rsidR="00D26050" w:rsidRDefault="009831AE" w:rsidP="00D26050">
      <w:pPr>
        <w:tabs>
          <w:tab w:val="left" w:pos="2904"/>
        </w:tabs>
      </w:pPr>
      <w:r w:rsidRPr="009831AE">
        <w:drawing>
          <wp:anchor distT="0" distB="0" distL="114300" distR="114300" simplePos="0" relativeHeight="251675648" behindDoc="0" locked="0" layoutInCell="1" allowOverlap="1" wp14:anchorId="5ACA7884" wp14:editId="745ADE07">
            <wp:simplePos x="0" y="0"/>
            <wp:positionH relativeFrom="column">
              <wp:posOffset>456565</wp:posOffset>
            </wp:positionH>
            <wp:positionV relativeFrom="paragraph">
              <wp:posOffset>573405</wp:posOffset>
            </wp:positionV>
            <wp:extent cx="5003165" cy="1859280"/>
            <wp:effectExtent l="0" t="0" r="6985" b="7620"/>
            <wp:wrapTopAndBottom/>
            <wp:docPr id="2024210057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0057" name="Picture 1" descr="A white paper with black text and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1AE">
        <w:drawing>
          <wp:inline distT="0" distB="0" distL="0" distR="0" wp14:anchorId="29C97D3E" wp14:editId="36A1BD2D">
            <wp:extent cx="5943600" cy="388620"/>
            <wp:effectExtent l="0" t="0" r="0" b="0"/>
            <wp:docPr id="196664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405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050" w:rsidRPr="00D26050">
        <w:drawing>
          <wp:anchor distT="0" distB="0" distL="114300" distR="114300" simplePos="0" relativeHeight="251671552" behindDoc="0" locked="0" layoutInCell="1" allowOverlap="1" wp14:anchorId="3DF22E82" wp14:editId="396B0EB5">
            <wp:simplePos x="0" y="0"/>
            <wp:positionH relativeFrom="column">
              <wp:posOffset>-190500</wp:posOffset>
            </wp:positionH>
            <wp:positionV relativeFrom="page">
              <wp:posOffset>914400</wp:posOffset>
            </wp:positionV>
            <wp:extent cx="6422390" cy="510540"/>
            <wp:effectExtent l="0" t="0" r="0" b="3810"/>
            <wp:wrapTopAndBottom/>
            <wp:docPr id="60873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3814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6B1F0" w14:textId="55DCF306" w:rsidR="009831AE" w:rsidRPr="009831AE" w:rsidRDefault="009831AE" w:rsidP="009831AE"/>
    <w:p w14:paraId="28F1DB04" w14:textId="2D805451" w:rsidR="009831AE" w:rsidRPr="009831AE" w:rsidRDefault="009831AE" w:rsidP="009831AE"/>
    <w:p w14:paraId="03E0B41E" w14:textId="7C6488ED" w:rsidR="009831AE" w:rsidRDefault="009831AE" w:rsidP="009831AE"/>
    <w:p w14:paraId="150B6096" w14:textId="77777777" w:rsidR="009831AE" w:rsidRDefault="009831AE" w:rsidP="009831AE"/>
    <w:p w14:paraId="21BF61D0" w14:textId="0F5685D1" w:rsidR="009831AE" w:rsidRDefault="009831AE" w:rsidP="009831AE">
      <w:r w:rsidRPr="009831AE">
        <w:lastRenderedPageBreak/>
        <w:drawing>
          <wp:anchor distT="0" distB="0" distL="114300" distR="114300" simplePos="0" relativeHeight="251676672" behindDoc="0" locked="0" layoutInCell="1" allowOverlap="1" wp14:anchorId="6532EC3B" wp14:editId="3E5AB0B5">
            <wp:simplePos x="0" y="0"/>
            <wp:positionH relativeFrom="column">
              <wp:posOffset>556260</wp:posOffset>
            </wp:positionH>
            <wp:positionV relativeFrom="paragraph">
              <wp:posOffset>495300</wp:posOffset>
            </wp:positionV>
            <wp:extent cx="4556760" cy="819827"/>
            <wp:effectExtent l="0" t="0" r="0" b="0"/>
            <wp:wrapTopAndBottom/>
            <wp:docPr id="896042860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2860" name="Picture 1" descr="A close-up of a pap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1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31AE">
        <w:drawing>
          <wp:inline distT="0" distB="0" distL="0" distR="0" wp14:anchorId="762F8E82" wp14:editId="55D9097D">
            <wp:extent cx="5943600" cy="434340"/>
            <wp:effectExtent l="0" t="0" r="0" b="3810"/>
            <wp:docPr id="179951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120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3B57" w14:textId="18BEAA41" w:rsidR="009831AE" w:rsidRDefault="009831AE" w:rsidP="009831AE">
      <w:pPr>
        <w:tabs>
          <w:tab w:val="left" w:pos="3960"/>
        </w:tabs>
      </w:pPr>
      <w:r>
        <w:tab/>
      </w:r>
    </w:p>
    <w:p w14:paraId="0391AEB2" w14:textId="4BD5BC68" w:rsidR="009831AE" w:rsidRDefault="009831AE" w:rsidP="009831AE">
      <w:pPr>
        <w:tabs>
          <w:tab w:val="left" w:pos="3960"/>
        </w:tabs>
      </w:pPr>
      <w:r w:rsidRPr="009831AE">
        <w:drawing>
          <wp:inline distT="0" distB="0" distL="0" distR="0" wp14:anchorId="61A9CBCE" wp14:editId="1D1C542D">
            <wp:extent cx="5943600" cy="411480"/>
            <wp:effectExtent l="0" t="0" r="0" b="7620"/>
            <wp:docPr id="152238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860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B8C2" w14:textId="77777777" w:rsidR="009831AE" w:rsidRDefault="009831AE" w:rsidP="009831AE"/>
    <w:p w14:paraId="63FB5475" w14:textId="51ED2D9D" w:rsidR="009831AE" w:rsidRDefault="009831AE" w:rsidP="009831AE">
      <w:pPr>
        <w:jc w:val="center"/>
      </w:pPr>
      <w:r w:rsidRPr="009831AE">
        <w:drawing>
          <wp:inline distT="0" distB="0" distL="0" distR="0" wp14:anchorId="12FBBC20" wp14:editId="59823857">
            <wp:extent cx="4602480" cy="1110791"/>
            <wp:effectExtent l="0" t="0" r="7620" b="0"/>
            <wp:docPr id="1997246795" name="Picture 1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6795" name="Picture 1" descr="A close up of a pap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8401" cy="11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EE8E" w14:textId="77777777" w:rsidR="005920AC" w:rsidRPr="005920AC" w:rsidRDefault="005920AC" w:rsidP="005920AC"/>
    <w:p w14:paraId="08D99FB4" w14:textId="77777777" w:rsidR="005920AC" w:rsidRPr="005920AC" w:rsidRDefault="005920AC" w:rsidP="005920AC"/>
    <w:p w14:paraId="1A74886B" w14:textId="77777777" w:rsidR="005920AC" w:rsidRDefault="005920AC" w:rsidP="005920AC"/>
    <w:p w14:paraId="7FB50C5A" w14:textId="13E119EF" w:rsidR="005920AC" w:rsidRDefault="005920AC" w:rsidP="005920AC">
      <w:r w:rsidRPr="005920AC">
        <w:drawing>
          <wp:inline distT="0" distB="0" distL="0" distR="0" wp14:anchorId="3DAC9A33" wp14:editId="386E86AD">
            <wp:extent cx="5943600" cy="365760"/>
            <wp:effectExtent l="0" t="0" r="0" b="0"/>
            <wp:docPr id="211145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55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CAB1" w14:textId="472E0A67" w:rsidR="005920AC" w:rsidRDefault="005920AC" w:rsidP="005920AC">
      <w:pPr>
        <w:tabs>
          <w:tab w:val="left" w:pos="3168"/>
        </w:tabs>
      </w:pPr>
      <w:r w:rsidRPr="005920AC">
        <w:drawing>
          <wp:anchor distT="0" distB="0" distL="114300" distR="114300" simplePos="0" relativeHeight="251677696" behindDoc="0" locked="0" layoutInCell="1" allowOverlap="1" wp14:anchorId="2908F5B8" wp14:editId="6AA7AD6E">
            <wp:simplePos x="0" y="0"/>
            <wp:positionH relativeFrom="column">
              <wp:posOffset>497080</wp:posOffset>
            </wp:positionH>
            <wp:positionV relativeFrom="paragraph">
              <wp:posOffset>173355</wp:posOffset>
            </wp:positionV>
            <wp:extent cx="4777740" cy="1468032"/>
            <wp:effectExtent l="0" t="0" r="3810" b="0"/>
            <wp:wrapTopAndBottom/>
            <wp:docPr id="36526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6134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46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AB0B989" w14:textId="140CB951" w:rsidR="005920AC" w:rsidRDefault="005920AC" w:rsidP="005920AC">
      <w:pPr>
        <w:tabs>
          <w:tab w:val="left" w:pos="3168"/>
        </w:tabs>
      </w:pPr>
    </w:p>
    <w:p w14:paraId="7E9E2A6E" w14:textId="77777777" w:rsidR="005920AC" w:rsidRDefault="005920AC" w:rsidP="005920AC">
      <w:pPr>
        <w:tabs>
          <w:tab w:val="left" w:pos="3168"/>
        </w:tabs>
      </w:pPr>
    </w:p>
    <w:p w14:paraId="411834BF" w14:textId="2326F3EE" w:rsidR="005920AC" w:rsidRDefault="005920AC" w:rsidP="005920AC">
      <w:pPr>
        <w:tabs>
          <w:tab w:val="left" w:pos="3168"/>
        </w:tabs>
      </w:pPr>
      <w:r w:rsidRPr="005920AC">
        <w:drawing>
          <wp:anchor distT="0" distB="0" distL="114300" distR="114300" simplePos="0" relativeHeight="251678720" behindDoc="0" locked="0" layoutInCell="1" allowOverlap="1" wp14:anchorId="00BC4677" wp14:editId="555A85F2">
            <wp:simplePos x="0" y="0"/>
            <wp:positionH relativeFrom="column">
              <wp:posOffset>251460</wp:posOffset>
            </wp:positionH>
            <wp:positionV relativeFrom="paragraph">
              <wp:posOffset>607060</wp:posOffset>
            </wp:positionV>
            <wp:extent cx="5255895" cy="1104900"/>
            <wp:effectExtent l="0" t="0" r="1905" b="0"/>
            <wp:wrapTopAndBottom/>
            <wp:docPr id="1507183197" name="Picture 1" descr="A close-up of a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3197" name="Picture 1" descr="A close-up of a number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20AC">
        <w:drawing>
          <wp:inline distT="0" distB="0" distL="0" distR="0" wp14:anchorId="1BDBA958" wp14:editId="730A76BF">
            <wp:extent cx="5943600" cy="434340"/>
            <wp:effectExtent l="0" t="0" r="0" b="3810"/>
            <wp:docPr id="11033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44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66F5" w14:textId="13C5EE2C" w:rsidR="005920AC" w:rsidRPr="005920AC" w:rsidRDefault="005920AC" w:rsidP="005920AC"/>
    <w:p w14:paraId="62EB6CA4" w14:textId="5AFDC61F" w:rsidR="005920AC" w:rsidRDefault="005920AC" w:rsidP="005920AC"/>
    <w:p w14:paraId="175F928A" w14:textId="7B14B3C2" w:rsidR="005920AC" w:rsidRDefault="005920AC" w:rsidP="005920AC">
      <w:pPr>
        <w:tabs>
          <w:tab w:val="left" w:pos="2220"/>
        </w:tabs>
      </w:pPr>
      <w:r w:rsidRPr="005920AC">
        <w:lastRenderedPageBreak/>
        <w:drawing>
          <wp:anchor distT="0" distB="0" distL="114300" distR="114300" simplePos="0" relativeHeight="251679744" behindDoc="0" locked="0" layoutInCell="1" allowOverlap="1" wp14:anchorId="7859DF3A" wp14:editId="64F5C61C">
            <wp:simplePos x="0" y="0"/>
            <wp:positionH relativeFrom="column">
              <wp:posOffset>502920</wp:posOffset>
            </wp:positionH>
            <wp:positionV relativeFrom="paragraph">
              <wp:posOffset>495300</wp:posOffset>
            </wp:positionV>
            <wp:extent cx="4884420" cy="745709"/>
            <wp:effectExtent l="0" t="0" r="0" b="0"/>
            <wp:wrapTopAndBottom/>
            <wp:docPr id="103565834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58344" name="Picture 1" descr="A white paper with black text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74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20AC">
        <w:drawing>
          <wp:inline distT="0" distB="0" distL="0" distR="0" wp14:anchorId="4C10F010" wp14:editId="0EA22D74">
            <wp:extent cx="5943600" cy="419100"/>
            <wp:effectExtent l="0" t="0" r="0" b="0"/>
            <wp:docPr id="179756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92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7319B68" w14:textId="00E54020" w:rsidR="005920AC" w:rsidRDefault="005920AC" w:rsidP="005920AC">
      <w:pPr>
        <w:tabs>
          <w:tab w:val="left" w:pos="2220"/>
        </w:tabs>
      </w:pPr>
      <w:r w:rsidRPr="005920AC">
        <w:drawing>
          <wp:anchor distT="0" distB="0" distL="114300" distR="114300" simplePos="0" relativeHeight="251680768" behindDoc="0" locked="0" layoutInCell="1" allowOverlap="1" wp14:anchorId="58C380BA" wp14:editId="6AB0648E">
            <wp:simplePos x="0" y="0"/>
            <wp:positionH relativeFrom="column">
              <wp:posOffset>541020</wp:posOffset>
            </wp:positionH>
            <wp:positionV relativeFrom="paragraph">
              <wp:posOffset>409575</wp:posOffset>
            </wp:positionV>
            <wp:extent cx="4800600" cy="1314450"/>
            <wp:effectExtent l="0" t="0" r="0" b="0"/>
            <wp:wrapTopAndBottom/>
            <wp:docPr id="185277452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74524" name="Picture 1" descr="A white paper with black text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20AC">
        <w:drawing>
          <wp:inline distT="0" distB="0" distL="0" distR="0" wp14:anchorId="58A16DF6" wp14:editId="789D026B">
            <wp:extent cx="5943600" cy="365760"/>
            <wp:effectExtent l="0" t="0" r="0" b="0"/>
            <wp:docPr id="167218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99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3AA4" w14:textId="396593BA" w:rsidR="005920AC" w:rsidRDefault="005920AC" w:rsidP="005920AC"/>
    <w:p w14:paraId="0D65F377" w14:textId="6D00BC25" w:rsidR="005920AC" w:rsidRDefault="00B96073" w:rsidP="005920AC">
      <w:pPr>
        <w:tabs>
          <w:tab w:val="left" w:pos="4080"/>
        </w:tabs>
      </w:pPr>
      <w:r w:rsidRPr="005920AC">
        <w:drawing>
          <wp:anchor distT="0" distB="0" distL="114300" distR="114300" simplePos="0" relativeHeight="251681792" behindDoc="0" locked="0" layoutInCell="1" allowOverlap="1" wp14:anchorId="08A87A74" wp14:editId="125A2F5B">
            <wp:simplePos x="0" y="0"/>
            <wp:positionH relativeFrom="column">
              <wp:posOffset>-121920</wp:posOffset>
            </wp:positionH>
            <wp:positionV relativeFrom="paragraph">
              <wp:posOffset>62230</wp:posOffset>
            </wp:positionV>
            <wp:extent cx="5943600" cy="393065"/>
            <wp:effectExtent l="0" t="0" r="0" b="6985"/>
            <wp:wrapTopAndBottom/>
            <wp:docPr id="15650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619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073">
        <w:drawing>
          <wp:anchor distT="0" distB="0" distL="114300" distR="114300" simplePos="0" relativeHeight="251685888" behindDoc="0" locked="0" layoutInCell="1" allowOverlap="1" wp14:anchorId="1484310B" wp14:editId="68C4E5D1">
            <wp:simplePos x="0" y="0"/>
            <wp:positionH relativeFrom="column">
              <wp:posOffset>-121920</wp:posOffset>
            </wp:positionH>
            <wp:positionV relativeFrom="paragraph">
              <wp:posOffset>3258820</wp:posOffset>
            </wp:positionV>
            <wp:extent cx="5943600" cy="396240"/>
            <wp:effectExtent l="0" t="0" r="0" b="3810"/>
            <wp:wrapTopAndBottom/>
            <wp:docPr id="81815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104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073">
        <w:drawing>
          <wp:anchor distT="0" distB="0" distL="114300" distR="114300" simplePos="0" relativeHeight="251684864" behindDoc="0" locked="0" layoutInCell="1" allowOverlap="1" wp14:anchorId="7864F870" wp14:editId="4D869E59">
            <wp:simplePos x="0" y="0"/>
            <wp:positionH relativeFrom="column">
              <wp:posOffset>2316480</wp:posOffset>
            </wp:positionH>
            <wp:positionV relativeFrom="paragraph">
              <wp:posOffset>2348230</wp:posOffset>
            </wp:positionV>
            <wp:extent cx="1181099" cy="754380"/>
            <wp:effectExtent l="0" t="0" r="635" b="7620"/>
            <wp:wrapTopAndBottom/>
            <wp:docPr id="35578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81825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099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073">
        <w:drawing>
          <wp:anchor distT="0" distB="0" distL="114300" distR="114300" simplePos="0" relativeHeight="251682816" behindDoc="0" locked="0" layoutInCell="1" allowOverlap="1" wp14:anchorId="6B61BF3A" wp14:editId="07CC0426">
            <wp:simplePos x="0" y="0"/>
            <wp:positionH relativeFrom="column">
              <wp:posOffset>441960</wp:posOffset>
            </wp:positionH>
            <wp:positionV relativeFrom="paragraph">
              <wp:posOffset>664210</wp:posOffset>
            </wp:positionV>
            <wp:extent cx="4945380" cy="1039495"/>
            <wp:effectExtent l="0" t="0" r="7620" b="8255"/>
            <wp:wrapTopAndBottom/>
            <wp:docPr id="810894910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94910" name="Picture 1" descr="A close-up of a paper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0AC">
        <w:tab/>
      </w:r>
    </w:p>
    <w:p w14:paraId="17B6421B" w14:textId="503EC00A" w:rsidR="00B96073" w:rsidRPr="00B96073" w:rsidRDefault="00B96073" w:rsidP="00B96073">
      <w:r w:rsidRPr="00B96073">
        <w:drawing>
          <wp:anchor distT="0" distB="0" distL="114300" distR="114300" simplePos="0" relativeHeight="251686912" behindDoc="0" locked="0" layoutInCell="1" allowOverlap="1" wp14:anchorId="4097320B" wp14:editId="2F38713B">
            <wp:simplePos x="0" y="0"/>
            <wp:positionH relativeFrom="column">
              <wp:posOffset>2385060</wp:posOffset>
            </wp:positionH>
            <wp:positionV relativeFrom="page">
              <wp:posOffset>8061960</wp:posOffset>
            </wp:positionV>
            <wp:extent cx="1060450" cy="1074420"/>
            <wp:effectExtent l="0" t="0" r="6350" b="0"/>
            <wp:wrapTopAndBottom/>
            <wp:docPr id="15091960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9609" name="Picture 1" descr="A white background with black text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6073">
        <w:drawing>
          <wp:anchor distT="0" distB="0" distL="114300" distR="114300" simplePos="0" relativeHeight="251683840" behindDoc="0" locked="0" layoutInCell="1" allowOverlap="1" wp14:anchorId="6270B1E9" wp14:editId="177BB963">
            <wp:simplePos x="0" y="0"/>
            <wp:positionH relativeFrom="column">
              <wp:posOffset>-121920</wp:posOffset>
            </wp:positionH>
            <wp:positionV relativeFrom="paragraph">
              <wp:posOffset>1212850</wp:posOffset>
            </wp:positionV>
            <wp:extent cx="5943600" cy="419100"/>
            <wp:effectExtent l="0" t="0" r="0" b="0"/>
            <wp:wrapTopAndBottom/>
            <wp:docPr id="87918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8529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C8C5A" w14:textId="3348B38F" w:rsidR="00B96073" w:rsidRPr="00B96073" w:rsidRDefault="00B96073" w:rsidP="00B96073"/>
    <w:p w14:paraId="6DAA6229" w14:textId="019A93B6" w:rsidR="00B96073" w:rsidRPr="00B96073" w:rsidRDefault="00B96073" w:rsidP="00B96073"/>
    <w:p w14:paraId="4C282DE1" w14:textId="1E5CEFBF" w:rsidR="00B96073" w:rsidRPr="00B96073" w:rsidRDefault="00055F6B" w:rsidP="00B96073">
      <w:r w:rsidRPr="00055F6B">
        <w:drawing>
          <wp:anchor distT="0" distB="0" distL="114300" distR="114300" simplePos="0" relativeHeight="251687936" behindDoc="0" locked="0" layoutInCell="1" allowOverlap="1" wp14:anchorId="3E420F00" wp14:editId="70B56845">
            <wp:simplePos x="0" y="0"/>
            <wp:positionH relativeFrom="column">
              <wp:posOffset>1866900</wp:posOffset>
            </wp:positionH>
            <wp:positionV relativeFrom="page">
              <wp:posOffset>1714500</wp:posOffset>
            </wp:positionV>
            <wp:extent cx="1990725" cy="1150620"/>
            <wp:effectExtent l="0" t="0" r="9525" b="0"/>
            <wp:wrapTopAndBottom/>
            <wp:docPr id="1632161789" name="Picture 1" descr="A close-up of a rece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1789" name="Picture 1" descr="A close-up of a receipt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5F6B">
        <w:drawing>
          <wp:inline distT="0" distB="0" distL="0" distR="0" wp14:anchorId="715A7881" wp14:editId="72642CE0">
            <wp:extent cx="5943600" cy="457200"/>
            <wp:effectExtent l="0" t="0" r="0" b="0"/>
            <wp:docPr id="138484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43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524E" w14:textId="1C748174" w:rsidR="00B96073" w:rsidRDefault="00B96073" w:rsidP="00B96073"/>
    <w:p w14:paraId="3B971A1C" w14:textId="4EB20454" w:rsidR="00055F6B" w:rsidRPr="00B96073" w:rsidRDefault="00055F6B" w:rsidP="00B96073"/>
    <w:p w14:paraId="2596185E" w14:textId="4EB92F53" w:rsidR="00B96073" w:rsidRPr="00B96073" w:rsidRDefault="00AB493A" w:rsidP="00B96073">
      <w:r w:rsidRPr="00AB493A">
        <w:drawing>
          <wp:anchor distT="0" distB="0" distL="114300" distR="114300" simplePos="0" relativeHeight="251688960" behindDoc="0" locked="0" layoutInCell="1" allowOverlap="1" wp14:anchorId="3A92DFD9" wp14:editId="266D6168">
            <wp:simplePos x="0" y="0"/>
            <wp:positionH relativeFrom="column">
              <wp:posOffset>-38100</wp:posOffset>
            </wp:positionH>
            <wp:positionV relativeFrom="page">
              <wp:posOffset>3672840</wp:posOffset>
            </wp:positionV>
            <wp:extent cx="6027420" cy="734060"/>
            <wp:effectExtent l="0" t="0" r="0" b="8890"/>
            <wp:wrapTopAndBottom/>
            <wp:docPr id="716659519" name="Picture 1" descr="A close up of a ti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59519" name="Picture 1" descr="A close up of a ticket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93A">
        <w:drawing>
          <wp:inline distT="0" distB="0" distL="0" distR="0" wp14:anchorId="1CE2DC97" wp14:editId="1324CEE3">
            <wp:extent cx="5943600" cy="373380"/>
            <wp:effectExtent l="0" t="0" r="0" b="7620"/>
            <wp:docPr id="32944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432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17BA" w14:textId="63978461" w:rsidR="00B96073" w:rsidRPr="00B96073" w:rsidRDefault="00B96073" w:rsidP="00B96073"/>
    <w:p w14:paraId="40A31E7E" w14:textId="074DCCDF" w:rsidR="00B96073" w:rsidRPr="00B96073" w:rsidRDefault="00B96073" w:rsidP="00B96073"/>
    <w:p w14:paraId="37DCF5C8" w14:textId="52047B26" w:rsidR="00B96073" w:rsidRDefault="00AB493A" w:rsidP="00B96073">
      <w:r w:rsidRPr="00AB493A">
        <w:drawing>
          <wp:anchor distT="0" distB="0" distL="114300" distR="114300" simplePos="0" relativeHeight="251689984" behindDoc="0" locked="0" layoutInCell="1" allowOverlap="1" wp14:anchorId="5D27110D" wp14:editId="0461BF96">
            <wp:simplePos x="0" y="0"/>
            <wp:positionH relativeFrom="column">
              <wp:posOffset>2217420</wp:posOffset>
            </wp:positionH>
            <wp:positionV relativeFrom="paragraph">
              <wp:posOffset>508635</wp:posOffset>
            </wp:positionV>
            <wp:extent cx="1257300" cy="846455"/>
            <wp:effectExtent l="0" t="0" r="0" b="0"/>
            <wp:wrapTopAndBottom/>
            <wp:docPr id="1693948482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8482" name="Picture 1" descr="A close up of a number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93A">
        <w:drawing>
          <wp:inline distT="0" distB="0" distL="0" distR="0" wp14:anchorId="5910865E" wp14:editId="428846E4">
            <wp:extent cx="5943600" cy="411480"/>
            <wp:effectExtent l="0" t="0" r="0" b="7620"/>
            <wp:docPr id="123653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384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6E55" w14:textId="10F5345A" w:rsidR="00AB493A" w:rsidRDefault="00B80659" w:rsidP="00AB493A">
      <w:r w:rsidRPr="00B80659">
        <w:drawing>
          <wp:anchor distT="0" distB="0" distL="114300" distR="114300" simplePos="0" relativeHeight="251691008" behindDoc="0" locked="0" layoutInCell="1" allowOverlap="1" wp14:anchorId="377DABBA" wp14:editId="05CBCA67">
            <wp:simplePos x="0" y="0"/>
            <wp:positionH relativeFrom="column">
              <wp:posOffset>-38100</wp:posOffset>
            </wp:positionH>
            <wp:positionV relativeFrom="paragraph">
              <wp:posOffset>1240155</wp:posOffset>
            </wp:positionV>
            <wp:extent cx="5842635" cy="510540"/>
            <wp:effectExtent l="0" t="0" r="5715" b="3810"/>
            <wp:wrapTopAndBottom/>
            <wp:docPr id="83689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92016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0659">
        <w:drawing>
          <wp:anchor distT="0" distB="0" distL="114300" distR="114300" simplePos="0" relativeHeight="251692032" behindDoc="0" locked="0" layoutInCell="1" allowOverlap="1" wp14:anchorId="00460043" wp14:editId="0A4D22A0">
            <wp:simplePos x="0" y="0"/>
            <wp:positionH relativeFrom="column">
              <wp:posOffset>381000</wp:posOffset>
            </wp:positionH>
            <wp:positionV relativeFrom="paragraph">
              <wp:posOffset>1819275</wp:posOffset>
            </wp:positionV>
            <wp:extent cx="4800600" cy="1197610"/>
            <wp:effectExtent l="0" t="0" r="0" b="2540"/>
            <wp:wrapTopAndBottom/>
            <wp:docPr id="237575911" name="Picture 1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5911" name="Picture 1" descr="A close up of a paper&#10;&#10;AI-generated content may be incorrect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91E06" w14:textId="44E27C54" w:rsidR="00AB493A" w:rsidRDefault="00AB493A" w:rsidP="00AB493A">
      <w:pPr>
        <w:ind w:firstLine="720"/>
      </w:pPr>
    </w:p>
    <w:p w14:paraId="7DABAA9B" w14:textId="77777777" w:rsidR="00B80659" w:rsidRDefault="00B80659" w:rsidP="00AB493A">
      <w:pPr>
        <w:ind w:firstLine="720"/>
      </w:pPr>
    </w:p>
    <w:p w14:paraId="157AE76A" w14:textId="77777777" w:rsidR="00B80659" w:rsidRDefault="00B80659" w:rsidP="00AB493A">
      <w:pPr>
        <w:ind w:firstLine="720"/>
      </w:pPr>
    </w:p>
    <w:p w14:paraId="2455C563" w14:textId="77777777" w:rsidR="00B80659" w:rsidRDefault="00B80659" w:rsidP="00AB493A">
      <w:pPr>
        <w:ind w:firstLine="720"/>
      </w:pPr>
    </w:p>
    <w:p w14:paraId="61A1772D" w14:textId="77777777" w:rsidR="00B80659" w:rsidRDefault="00B80659" w:rsidP="00AB493A">
      <w:pPr>
        <w:ind w:firstLine="720"/>
      </w:pPr>
    </w:p>
    <w:p w14:paraId="0001C300" w14:textId="43535764" w:rsidR="00B80659" w:rsidRDefault="00B80659" w:rsidP="00AB493A">
      <w:pPr>
        <w:ind w:firstLine="720"/>
      </w:pPr>
      <w:r w:rsidRPr="00B80659">
        <w:lastRenderedPageBreak/>
        <w:drawing>
          <wp:anchor distT="0" distB="0" distL="114300" distR="114300" simplePos="0" relativeHeight="251693056" behindDoc="0" locked="0" layoutInCell="1" allowOverlap="1" wp14:anchorId="5A0D13C1" wp14:editId="531FFF19">
            <wp:simplePos x="0" y="0"/>
            <wp:positionH relativeFrom="column">
              <wp:posOffset>-7620</wp:posOffset>
            </wp:positionH>
            <wp:positionV relativeFrom="page">
              <wp:posOffset>967740</wp:posOffset>
            </wp:positionV>
            <wp:extent cx="5868035" cy="381000"/>
            <wp:effectExtent l="0" t="0" r="0" b="0"/>
            <wp:wrapTopAndBottom/>
            <wp:docPr id="61811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1341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D16B2" w14:textId="7215F965" w:rsidR="00B80659" w:rsidRDefault="00B80659" w:rsidP="00AB493A">
      <w:pPr>
        <w:ind w:firstLine="720"/>
      </w:pPr>
      <w:r w:rsidRPr="00B80659">
        <w:drawing>
          <wp:inline distT="0" distB="0" distL="0" distR="0" wp14:anchorId="500D890F" wp14:editId="3F7B6E04">
            <wp:extent cx="4442460" cy="1091155"/>
            <wp:effectExtent l="0" t="0" r="0" b="0"/>
            <wp:docPr id="1543284505" name="Picture 1" descr="A close up of a 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4505" name="Picture 1" descr="A close up of a docu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69222" cy="10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E9B5" w14:textId="1E560197" w:rsidR="002C11B8" w:rsidRPr="002C11B8" w:rsidRDefault="002C11B8" w:rsidP="002C11B8">
      <w:r w:rsidRPr="002C11B8">
        <w:drawing>
          <wp:anchor distT="0" distB="0" distL="114300" distR="114300" simplePos="0" relativeHeight="251694080" behindDoc="0" locked="0" layoutInCell="1" allowOverlap="1" wp14:anchorId="21D59C7A" wp14:editId="7B7B50AF">
            <wp:simplePos x="0" y="0"/>
            <wp:positionH relativeFrom="column">
              <wp:posOffset>-121920</wp:posOffset>
            </wp:positionH>
            <wp:positionV relativeFrom="paragraph">
              <wp:posOffset>216535</wp:posOffset>
            </wp:positionV>
            <wp:extent cx="5852160" cy="542925"/>
            <wp:effectExtent l="0" t="0" r="0" b="9525"/>
            <wp:wrapTopAndBottom/>
            <wp:docPr id="1602850569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50569" name="Picture 1" descr="A close up of a screen&#10;&#10;AI-generated content may be incorrect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F29612" w14:textId="1812F6E8" w:rsidR="002C11B8" w:rsidRPr="002C11B8" w:rsidRDefault="002C11B8" w:rsidP="002C11B8">
      <w:r w:rsidRPr="002C11B8">
        <w:drawing>
          <wp:anchor distT="0" distB="0" distL="114300" distR="114300" simplePos="0" relativeHeight="251695104" behindDoc="0" locked="0" layoutInCell="1" allowOverlap="1" wp14:anchorId="0DDA7677" wp14:editId="567E7CEC">
            <wp:simplePos x="0" y="0"/>
            <wp:positionH relativeFrom="column">
              <wp:posOffset>457200</wp:posOffset>
            </wp:positionH>
            <wp:positionV relativeFrom="paragraph">
              <wp:posOffset>770255</wp:posOffset>
            </wp:positionV>
            <wp:extent cx="4602480" cy="1678725"/>
            <wp:effectExtent l="0" t="0" r="7620" b="0"/>
            <wp:wrapTopAndBottom/>
            <wp:docPr id="623917903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17903" name="Picture 1" descr="A table with numbers and letters&#10;&#10;AI-generated content may be incorrect.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7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A50E2" w14:textId="382F62FB" w:rsidR="002C11B8" w:rsidRDefault="002C11B8" w:rsidP="002C11B8">
      <w:r w:rsidRPr="002C11B8">
        <w:drawing>
          <wp:anchor distT="0" distB="0" distL="114300" distR="114300" simplePos="0" relativeHeight="251697152" behindDoc="0" locked="0" layoutInCell="1" allowOverlap="1" wp14:anchorId="4A98A6FE" wp14:editId="1507AEA2">
            <wp:simplePos x="0" y="0"/>
            <wp:positionH relativeFrom="column">
              <wp:posOffset>121920</wp:posOffset>
            </wp:positionH>
            <wp:positionV relativeFrom="page">
              <wp:posOffset>5951220</wp:posOffset>
            </wp:positionV>
            <wp:extent cx="5640705" cy="2278380"/>
            <wp:effectExtent l="0" t="0" r="0" b="7620"/>
            <wp:wrapTopAndBottom/>
            <wp:docPr id="1705544336" name="Picture 1" descr="A white paper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44336" name="Picture 1" descr="A white paper with black text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1B8">
        <w:drawing>
          <wp:anchor distT="0" distB="0" distL="114300" distR="114300" simplePos="0" relativeHeight="251696128" behindDoc="0" locked="0" layoutInCell="1" allowOverlap="1" wp14:anchorId="5BDB58B0" wp14:editId="0E06AE83">
            <wp:simplePos x="0" y="0"/>
            <wp:positionH relativeFrom="column">
              <wp:posOffset>-121920</wp:posOffset>
            </wp:positionH>
            <wp:positionV relativeFrom="paragraph">
              <wp:posOffset>1852295</wp:posOffset>
            </wp:positionV>
            <wp:extent cx="6248400" cy="451485"/>
            <wp:effectExtent l="0" t="0" r="0" b="5715"/>
            <wp:wrapTopAndBottom/>
            <wp:docPr id="56631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1078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395A5A" w14:textId="07B13A46" w:rsidR="002C11B8" w:rsidRDefault="002C11B8" w:rsidP="002C11B8"/>
    <w:p w14:paraId="24FC4546" w14:textId="710717F7" w:rsidR="002C11B8" w:rsidRDefault="002C11B8" w:rsidP="002C11B8"/>
    <w:p w14:paraId="7929C9C2" w14:textId="77777777" w:rsidR="00836A03" w:rsidRDefault="00836A03" w:rsidP="002C11B8"/>
    <w:p w14:paraId="2B19AB2C" w14:textId="77777777" w:rsidR="00836A03" w:rsidRDefault="00836A03" w:rsidP="002C11B8"/>
    <w:p w14:paraId="2F18F1FD" w14:textId="77777777" w:rsidR="00836A03" w:rsidRDefault="00836A03" w:rsidP="002C11B8"/>
    <w:p w14:paraId="6881F293" w14:textId="5FBCEB5E" w:rsidR="00836A03" w:rsidRDefault="00836A03" w:rsidP="002C11B8">
      <w:r w:rsidRPr="00836A03">
        <w:lastRenderedPageBreak/>
        <w:drawing>
          <wp:anchor distT="0" distB="0" distL="114300" distR="114300" simplePos="0" relativeHeight="251700224" behindDoc="0" locked="0" layoutInCell="1" allowOverlap="1" wp14:anchorId="6D9E5534" wp14:editId="44B59DFA">
            <wp:simplePos x="0" y="0"/>
            <wp:positionH relativeFrom="column">
              <wp:posOffset>-15240</wp:posOffset>
            </wp:positionH>
            <wp:positionV relativeFrom="paragraph">
              <wp:posOffset>2270760</wp:posOffset>
            </wp:positionV>
            <wp:extent cx="5334000" cy="393700"/>
            <wp:effectExtent l="0" t="0" r="0" b="6350"/>
            <wp:wrapTopAndBottom/>
            <wp:docPr id="114756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68298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A03">
        <w:drawing>
          <wp:anchor distT="0" distB="0" distL="114300" distR="114300" simplePos="0" relativeHeight="251699200" behindDoc="0" locked="0" layoutInCell="1" allowOverlap="1" wp14:anchorId="0153458A" wp14:editId="0F108676">
            <wp:simplePos x="0" y="0"/>
            <wp:positionH relativeFrom="column">
              <wp:posOffset>342900</wp:posOffset>
            </wp:positionH>
            <wp:positionV relativeFrom="paragraph">
              <wp:posOffset>609600</wp:posOffset>
            </wp:positionV>
            <wp:extent cx="4975860" cy="1346034"/>
            <wp:effectExtent l="0" t="0" r="0" b="6985"/>
            <wp:wrapTopAndBottom/>
            <wp:docPr id="109529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9200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346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6A03">
        <w:drawing>
          <wp:anchor distT="0" distB="0" distL="114300" distR="114300" simplePos="0" relativeHeight="251698176" behindDoc="0" locked="0" layoutInCell="1" allowOverlap="1" wp14:anchorId="14C2A5B3" wp14:editId="3FE64681">
            <wp:simplePos x="0" y="0"/>
            <wp:positionH relativeFrom="column">
              <wp:posOffset>-129540</wp:posOffset>
            </wp:positionH>
            <wp:positionV relativeFrom="paragraph">
              <wp:posOffset>167640</wp:posOffset>
            </wp:positionV>
            <wp:extent cx="6056630" cy="393065"/>
            <wp:effectExtent l="0" t="0" r="1270" b="6985"/>
            <wp:wrapTopAndBottom/>
            <wp:docPr id="20060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4184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50A79" w14:textId="77777777" w:rsidR="00836A03" w:rsidRPr="00836A03" w:rsidRDefault="00836A03" w:rsidP="00836A03"/>
    <w:p w14:paraId="273F19F5" w14:textId="33DBB8BF" w:rsidR="00836A03" w:rsidRPr="00836A03" w:rsidRDefault="00836A03" w:rsidP="00836A03">
      <w:pPr>
        <w:tabs>
          <w:tab w:val="left" w:pos="2616"/>
        </w:tabs>
      </w:pPr>
      <w:r>
        <w:tab/>
      </w:r>
      <w:r w:rsidRPr="00836A03">
        <w:drawing>
          <wp:inline distT="0" distB="0" distL="0" distR="0" wp14:anchorId="0F4B344F" wp14:editId="6AD1AF43">
            <wp:extent cx="1356360" cy="697124"/>
            <wp:effectExtent l="0" t="0" r="0" b="8255"/>
            <wp:docPr id="851116865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16865" name="Picture 1" descr="A close up of a numb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59567" cy="69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D045" w14:textId="479E8AF0" w:rsidR="00836A03" w:rsidRPr="00836A03" w:rsidRDefault="00836A03" w:rsidP="00836A03">
      <w:r w:rsidRPr="00836A03">
        <w:drawing>
          <wp:anchor distT="0" distB="0" distL="114300" distR="114300" simplePos="0" relativeHeight="251701248" behindDoc="0" locked="0" layoutInCell="1" allowOverlap="1" wp14:anchorId="2C00295B" wp14:editId="37973A0E">
            <wp:simplePos x="0" y="0"/>
            <wp:positionH relativeFrom="column">
              <wp:posOffset>-129540</wp:posOffset>
            </wp:positionH>
            <wp:positionV relativeFrom="paragraph">
              <wp:posOffset>172085</wp:posOffset>
            </wp:positionV>
            <wp:extent cx="5943600" cy="367665"/>
            <wp:effectExtent l="0" t="0" r="0" b="0"/>
            <wp:wrapTopAndBottom/>
            <wp:docPr id="28717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76465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79119" w14:textId="0DBED78F" w:rsidR="00836A03" w:rsidRDefault="00836A03" w:rsidP="00836A03">
      <w:r w:rsidRPr="00836A03">
        <w:drawing>
          <wp:anchor distT="0" distB="0" distL="114300" distR="114300" simplePos="0" relativeHeight="251702272" behindDoc="0" locked="0" layoutInCell="1" allowOverlap="1" wp14:anchorId="4F2787E0" wp14:editId="08728175">
            <wp:simplePos x="0" y="0"/>
            <wp:positionH relativeFrom="column">
              <wp:posOffset>190500</wp:posOffset>
            </wp:positionH>
            <wp:positionV relativeFrom="paragraph">
              <wp:posOffset>542925</wp:posOffset>
            </wp:positionV>
            <wp:extent cx="5204460" cy="1426778"/>
            <wp:effectExtent l="0" t="0" r="0" b="2540"/>
            <wp:wrapTopAndBottom/>
            <wp:docPr id="175530244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02444" name="Picture 1" descr="A white paper with black text&#10;&#10;AI-generated content may be incorrect.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426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2CD28" w14:textId="3983BB8D" w:rsidR="00836A03" w:rsidRDefault="00836A03" w:rsidP="00836A03"/>
    <w:p w14:paraId="1F87F872" w14:textId="77777777" w:rsidR="00836A03" w:rsidRDefault="00836A03" w:rsidP="00836A03"/>
    <w:p w14:paraId="0754463D" w14:textId="046254F2" w:rsidR="00836A03" w:rsidRDefault="007E5918" w:rsidP="00836A03">
      <w:r w:rsidRPr="007E5918">
        <w:drawing>
          <wp:anchor distT="0" distB="0" distL="114300" distR="114300" simplePos="0" relativeHeight="251703296" behindDoc="0" locked="0" layoutInCell="1" allowOverlap="1" wp14:anchorId="5A4E5A5D" wp14:editId="6E188FAB">
            <wp:simplePos x="0" y="0"/>
            <wp:positionH relativeFrom="column">
              <wp:posOffset>2377440</wp:posOffset>
            </wp:positionH>
            <wp:positionV relativeFrom="paragraph">
              <wp:posOffset>577215</wp:posOffset>
            </wp:positionV>
            <wp:extent cx="790685" cy="895475"/>
            <wp:effectExtent l="0" t="0" r="9525" b="0"/>
            <wp:wrapTopAndBottom/>
            <wp:docPr id="168084740" name="Picture 1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740" name="Picture 1" descr="A close up of a paper&#10;&#10;AI-generated content may be incorrect.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918">
        <w:drawing>
          <wp:inline distT="0" distB="0" distL="0" distR="0" wp14:anchorId="716FC0E4" wp14:editId="78A496A0">
            <wp:extent cx="5943600" cy="405765"/>
            <wp:effectExtent l="0" t="0" r="0" b="0"/>
            <wp:docPr id="37558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85770" name="Picture 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510F" w14:textId="495E9099" w:rsidR="007E5918" w:rsidRDefault="007E5918" w:rsidP="007E5918"/>
    <w:p w14:paraId="7D4CDCF6" w14:textId="0B48D6BA" w:rsidR="007E5918" w:rsidRDefault="007E5918" w:rsidP="007E5918">
      <w:pPr>
        <w:ind w:firstLine="720"/>
      </w:pPr>
    </w:p>
    <w:p w14:paraId="771D8D9B" w14:textId="77777777" w:rsidR="007E5918" w:rsidRDefault="007E5918" w:rsidP="007E5918">
      <w:pPr>
        <w:ind w:firstLine="720"/>
      </w:pPr>
    </w:p>
    <w:p w14:paraId="384F6A54" w14:textId="77777777" w:rsidR="007E5918" w:rsidRDefault="007E5918" w:rsidP="007E5918">
      <w:pPr>
        <w:ind w:firstLine="720"/>
      </w:pPr>
    </w:p>
    <w:p w14:paraId="28BF5148" w14:textId="77777777" w:rsidR="007E5918" w:rsidRDefault="007E5918" w:rsidP="007E5918">
      <w:pPr>
        <w:ind w:firstLine="720"/>
      </w:pPr>
    </w:p>
    <w:p w14:paraId="5755773C" w14:textId="1498F115" w:rsidR="007E5918" w:rsidRDefault="007E5918" w:rsidP="007E5918">
      <w:r w:rsidRPr="007E5918">
        <w:lastRenderedPageBreak/>
        <w:drawing>
          <wp:inline distT="0" distB="0" distL="0" distR="0" wp14:anchorId="4A65765D" wp14:editId="111AC15B">
            <wp:extent cx="5943600" cy="967740"/>
            <wp:effectExtent l="0" t="0" r="0" b="3810"/>
            <wp:docPr id="98277395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3954" name="Picture 1" descr="A white background with black text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BD5D" w14:textId="4B6B68F0" w:rsidR="007E5918" w:rsidRPr="007E5918" w:rsidRDefault="007E5918" w:rsidP="007E5918">
      <w:r w:rsidRPr="007E5918">
        <w:drawing>
          <wp:anchor distT="0" distB="0" distL="114300" distR="114300" simplePos="0" relativeHeight="251704320" behindDoc="0" locked="0" layoutInCell="1" allowOverlap="1" wp14:anchorId="5A822046" wp14:editId="68C69C3E">
            <wp:simplePos x="0" y="0"/>
            <wp:positionH relativeFrom="column">
              <wp:posOffset>2514600</wp:posOffset>
            </wp:positionH>
            <wp:positionV relativeFrom="paragraph">
              <wp:posOffset>171450</wp:posOffset>
            </wp:positionV>
            <wp:extent cx="701040" cy="805815"/>
            <wp:effectExtent l="0" t="0" r="3810" b="0"/>
            <wp:wrapTopAndBottom/>
            <wp:docPr id="363019615" name="Picture 1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19615" name="Picture 1" descr="A close up of a paper&#10;&#10;AI-generated content may be incorrect.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49111" w14:textId="77777777" w:rsidR="007E5918" w:rsidRDefault="007E5918" w:rsidP="007E5918"/>
    <w:p w14:paraId="0A6F7264" w14:textId="482E0798" w:rsidR="007E5918" w:rsidRDefault="007E5918" w:rsidP="007E5918">
      <w:pPr>
        <w:tabs>
          <w:tab w:val="left" w:pos="3960"/>
        </w:tabs>
      </w:pPr>
      <w:r w:rsidRPr="007E5918">
        <w:drawing>
          <wp:inline distT="0" distB="0" distL="0" distR="0" wp14:anchorId="2415BB0B" wp14:editId="22689F49">
            <wp:extent cx="5654040" cy="550302"/>
            <wp:effectExtent l="0" t="0" r="3810" b="2540"/>
            <wp:docPr id="8398817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173" name="Picture 1" descr="A close up of a text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58070" cy="55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A4CE6E2" w14:textId="2C4F7351" w:rsidR="007E5918" w:rsidRDefault="007E5918" w:rsidP="007E5918">
      <w:r w:rsidRPr="007E5918">
        <w:drawing>
          <wp:anchor distT="0" distB="0" distL="114300" distR="114300" simplePos="0" relativeHeight="251707392" behindDoc="0" locked="0" layoutInCell="1" allowOverlap="1" wp14:anchorId="43CF4AE8" wp14:editId="686E7175">
            <wp:simplePos x="0" y="0"/>
            <wp:positionH relativeFrom="column">
              <wp:posOffset>2095500</wp:posOffset>
            </wp:positionH>
            <wp:positionV relativeFrom="paragraph">
              <wp:posOffset>1960880</wp:posOffset>
            </wp:positionV>
            <wp:extent cx="990600" cy="747010"/>
            <wp:effectExtent l="0" t="0" r="0" b="0"/>
            <wp:wrapTopAndBottom/>
            <wp:docPr id="1702536063" name="Picture 1" descr="A close up of a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36063" name="Picture 1" descr="A close up of a receipt&#10;&#10;AI-generated content may be incorrect.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918">
        <w:drawing>
          <wp:anchor distT="0" distB="0" distL="114300" distR="114300" simplePos="0" relativeHeight="251706368" behindDoc="0" locked="0" layoutInCell="1" allowOverlap="1" wp14:anchorId="43FEFB70" wp14:editId="30F9737B">
            <wp:simplePos x="0" y="0"/>
            <wp:positionH relativeFrom="column">
              <wp:posOffset>-60960</wp:posOffset>
            </wp:positionH>
            <wp:positionV relativeFrom="paragraph">
              <wp:posOffset>1305560</wp:posOffset>
            </wp:positionV>
            <wp:extent cx="5836920" cy="551180"/>
            <wp:effectExtent l="0" t="0" r="0" b="1270"/>
            <wp:wrapTopAndBottom/>
            <wp:docPr id="2104184564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84564" name="Picture 1" descr="A close up of a sign&#10;&#10;AI-generated content may be incorrect.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918">
        <w:drawing>
          <wp:anchor distT="0" distB="0" distL="114300" distR="114300" simplePos="0" relativeHeight="251705344" behindDoc="0" locked="0" layoutInCell="1" allowOverlap="1" wp14:anchorId="7085DCBF" wp14:editId="02EAF79C">
            <wp:simplePos x="0" y="0"/>
            <wp:positionH relativeFrom="column">
              <wp:posOffset>350520</wp:posOffset>
            </wp:positionH>
            <wp:positionV relativeFrom="paragraph">
              <wp:posOffset>162560</wp:posOffset>
            </wp:positionV>
            <wp:extent cx="4724400" cy="845820"/>
            <wp:effectExtent l="0" t="0" r="0" b="0"/>
            <wp:wrapTopAndBottom/>
            <wp:docPr id="22459909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909" name="Picture 1" descr="A close up of a number&#10;&#10;AI-generated content may be incorrect.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D73E4" w14:textId="45D5057C" w:rsidR="007E5918" w:rsidRDefault="00BE4DBC" w:rsidP="007E5918">
      <w:pPr>
        <w:tabs>
          <w:tab w:val="left" w:pos="2292"/>
        </w:tabs>
      </w:pPr>
      <w:r w:rsidRPr="00BE4DBC">
        <w:drawing>
          <wp:anchor distT="0" distB="0" distL="114300" distR="114300" simplePos="0" relativeHeight="251709440" behindDoc="0" locked="0" layoutInCell="1" allowOverlap="1" wp14:anchorId="1923FC54" wp14:editId="299720E6">
            <wp:simplePos x="0" y="0"/>
            <wp:positionH relativeFrom="column">
              <wp:posOffset>205740</wp:posOffset>
            </wp:positionH>
            <wp:positionV relativeFrom="paragraph">
              <wp:posOffset>2573020</wp:posOffset>
            </wp:positionV>
            <wp:extent cx="5356860" cy="970645"/>
            <wp:effectExtent l="0" t="0" r="0" b="1270"/>
            <wp:wrapTopAndBottom/>
            <wp:docPr id="1089745596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45596" name="Picture 1" descr="A close up of a number&#10;&#10;AI-generated content may be incorrect.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97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BC">
        <w:drawing>
          <wp:anchor distT="0" distB="0" distL="114300" distR="114300" simplePos="0" relativeHeight="251708416" behindDoc="0" locked="0" layoutInCell="1" allowOverlap="1" wp14:anchorId="2203F9CD" wp14:editId="256D753A">
            <wp:simplePos x="0" y="0"/>
            <wp:positionH relativeFrom="column">
              <wp:posOffset>-167640</wp:posOffset>
            </wp:positionH>
            <wp:positionV relativeFrom="paragraph">
              <wp:posOffset>1757680</wp:posOffset>
            </wp:positionV>
            <wp:extent cx="6346190" cy="640080"/>
            <wp:effectExtent l="0" t="0" r="0" b="7620"/>
            <wp:wrapTopAndBottom/>
            <wp:docPr id="1793586253" name="Picture 1" descr="A math equatio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86253" name="Picture 1" descr="A math equation with numbers and letters&#10;&#10;AI-generated content may be incorrect.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918">
        <w:tab/>
      </w:r>
    </w:p>
    <w:p w14:paraId="04524078" w14:textId="10D98B9D" w:rsidR="007E5918" w:rsidRDefault="007E5918" w:rsidP="007E5918">
      <w:pPr>
        <w:tabs>
          <w:tab w:val="left" w:pos="2292"/>
        </w:tabs>
      </w:pPr>
    </w:p>
    <w:p w14:paraId="1EF69C2B" w14:textId="46EB241B" w:rsidR="00BE4DBC" w:rsidRDefault="00BE4DBC" w:rsidP="007E5918">
      <w:pPr>
        <w:tabs>
          <w:tab w:val="left" w:pos="2292"/>
        </w:tabs>
      </w:pPr>
    </w:p>
    <w:p w14:paraId="76AB78EE" w14:textId="77777777" w:rsidR="00BE4DBC" w:rsidRDefault="00BE4DBC" w:rsidP="007E5918">
      <w:pPr>
        <w:tabs>
          <w:tab w:val="left" w:pos="2292"/>
        </w:tabs>
      </w:pPr>
    </w:p>
    <w:p w14:paraId="0A5FD0EB" w14:textId="77777777" w:rsidR="00BE4DBC" w:rsidRDefault="00BE4DBC" w:rsidP="007E5918">
      <w:pPr>
        <w:tabs>
          <w:tab w:val="left" w:pos="2292"/>
        </w:tabs>
      </w:pPr>
    </w:p>
    <w:p w14:paraId="2AE4DF74" w14:textId="0A468A4D" w:rsidR="00BE4DBC" w:rsidRDefault="00BE4DBC" w:rsidP="007E5918">
      <w:pPr>
        <w:tabs>
          <w:tab w:val="left" w:pos="2292"/>
        </w:tabs>
      </w:pPr>
      <w:r w:rsidRPr="00BE4DBC">
        <w:lastRenderedPageBreak/>
        <w:drawing>
          <wp:anchor distT="0" distB="0" distL="114300" distR="114300" simplePos="0" relativeHeight="251710464" behindDoc="0" locked="0" layoutInCell="1" allowOverlap="1" wp14:anchorId="6617C660" wp14:editId="01E13865">
            <wp:simplePos x="0" y="0"/>
            <wp:positionH relativeFrom="column">
              <wp:posOffset>266700</wp:posOffset>
            </wp:positionH>
            <wp:positionV relativeFrom="paragraph">
              <wp:posOffset>502920</wp:posOffset>
            </wp:positionV>
            <wp:extent cx="5242560" cy="975360"/>
            <wp:effectExtent l="0" t="0" r="0" b="0"/>
            <wp:wrapTopAndBottom/>
            <wp:docPr id="878832201" name="Picture 1" descr="A close-up of a ti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32201" name="Picture 1" descr="A close-up of a ticket&#10;&#10;AI-generated content may be incorrect.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DBC">
        <w:drawing>
          <wp:inline distT="0" distB="0" distL="0" distR="0" wp14:anchorId="4EC84240" wp14:editId="51621EDE">
            <wp:extent cx="5943600" cy="438150"/>
            <wp:effectExtent l="0" t="0" r="0" b="0"/>
            <wp:docPr id="166380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0731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B67" w14:textId="4624C710" w:rsidR="00BE4DBC" w:rsidRPr="00BE4DBC" w:rsidRDefault="00BE4DBC" w:rsidP="00BE4DBC"/>
    <w:p w14:paraId="5566118C" w14:textId="4024F20E" w:rsidR="00BE4DBC" w:rsidRDefault="00BE4DBC" w:rsidP="00BE4DBC">
      <w:r w:rsidRPr="00BE4DBC">
        <w:drawing>
          <wp:anchor distT="0" distB="0" distL="114300" distR="114300" simplePos="0" relativeHeight="251711488" behindDoc="0" locked="0" layoutInCell="1" allowOverlap="1" wp14:anchorId="4B8C5700" wp14:editId="79284066">
            <wp:simplePos x="0" y="0"/>
            <wp:positionH relativeFrom="column">
              <wp:posOffset>-243840</wp:posOffset>
            </wp:positionH>
            <wp:positionV relativeFrom="paragraph">
              <wp:posOffset>172085</wp:posOffset>
            </wp:positionV>
            <wp:extent cx="6080760" cy="394335"/>
            <wp:effectExtent l="0" t="0" r="0" b="5715"/>
            <wp:wrapTopAndBottom/>
            <wp:docPr id="82911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18974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A80A09" w14:textId="0D8EF3A0" w:rsidR="00BE4DBC" w:rsidRDefault="00BE4DBC" w:rsidP="00BE4DBC">
      <w:pPr>
        <w:tabs>
          <w:tab w:val="left" w:pos="1080"/>
        </w:tabs>
      </w:pPr>
      <w:r>
        <w:tab/>
      </w:r>
    </w:p>
    <w:p w14:paraId="3D80CC92" w14:textId="77777777" w:rsidR="00BE4DBC" w:rsidRDefault="00BE4DBC" w:rsidP="00BE4DBC">
      <w:pPr>
        <w:tabs>
          <w:tab w:val="left" w:pos="1080"/>
        </w:tabs>
      </w:pPr>
    </w:p>
    <w:p w14:paraId="6DCF5695" w14:textId="3A8E58C5" w:rsidR="00BE4DBC" w:rsidRDefault="00BE4DBC" w:rsidP="00BE4DBC">
      <w:pPr>
        <w:tabs>
          <w:tab w:val="left" w:pos="1080"/>
        </w:tabs>
      </w:pPr>
      <w:r w:rsidRPr="00BE4DBC">
        <w:drawing>
          <wp:inline distT="0" distB="0" distL="0" distR="0" wp14:anchorId="01F0498C" wp14:editId="114FFF70">
            <wp:extent cx="5135880" cy="1234038"/>
            <wp:effectExtent l="0" t="0" r="7620" b="4445"/>
            <wp:docPr id="9985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7759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46091" cy="12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7073" w14:textId="77777777" w:rsidR="00BE4DBC" w:rsidRPr="00BE4DBC" w:rsidRDefault="00BE4DBC" w:rsidP="00BE4DBC"/>
    <w:p w14:paraId="1AF54F2F" w14:textId="555DB4CB" w:rsidR="00BE4DBC" w:rsidRPr="00BE4DBC" w:rsidRDefault="00D7408D" w:rsidP="00BE4DBC">
      <w:r w:rsidRPr="00BE4DBC">
        <w:drawing>
          <wp:anchor distT="0" distB="0" distL="114300" distR="114300" simplePos="0" relativeHeight="251713536" behindDoc="0" locked="0" layoutInCell="1" allowOverlap="1" wp14:anchorId="7DB40B08" wp14:editId="6D34D79F">
            <wp:simplePos x="0" y="0"/>
            <wp:positionH relativeFrom="column">
              <wp:posOffset>1699260</wp:posOffset>
            </wp:positionH>
            <wp:positionV relativeFrom="paragraph">
              <wp:posOffset>1111885</wp:posOffset>
            </wp:positionV>
            <wp:extent cx="1698625" cy="970915"/>
            <wp:effectExtent l="0" t="0" r="0" b="635"/>
            <wp:wrapTopAndBottom/>
            <wp:docPr id="1275687951" name="Picture 1" descr="A close up of a piece of 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7951" name="Picture 1" descr="A close up of a piece of paper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DBC" w:rsidRPr="00BE4DBC">
        <w:drawing>
          <wp:anchor distT="0" distB="0" distL="114300" distR="114300" simplePos="0" relativeHeight="251712512" behindDoc="0" locked="0" layoutInCell="1" allowOverlap="1" wp14:anchorId="0A891C74" wp14:editId="7429CCAC">
            <wp:simplePos x="0" y="0"/>
            <wp:positionH relativeFrom="column">
              <wp:posOffset>-243840</wp:posOffset>
            </wp:positionH>
            <wp:positionV relativeFrom="paragraph">
              <wp:posOffset>296545</wp:posOffset>
            </wp:positionV>
            <wp:extent cx="6141720" cy="777240"/>
            <wp:effectExtent l="0" t="0" r="0" b="3810"/>
            <wp:wrapTopAndBottom/>
            <wp:docPr id="1067678158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78158" name="Picture 1" descr="A close up of a screen&#10;&#10;AI-generated content may be incorrect.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CBA4BD" w14:textId="3F2BC092" w:rsidR="00BE4DBC" w:rsidRDefault="00D7408D" w:rsidP="00BE4DBC">
      <w:r w:rsidRPr="00D7408D">
        <w:drawing>
          <wp:anchor distT="0" distB="0" distL="114300" distR="114300" simplePos="0" relativeHeight="251714560" behindDoc="0" locked="0" layoutInCell="1" allowOverlap="1" wp14:anchorId="00BF4B3E" wp14:editId="2D79170B">
            <wp:simplePos x="0" y="0"/>
            <wp:positionH relativeFrom="column">
              <wp:posOffset>-243840</wp:posOffset>
            </wp:positionH>
            <wp:positionV relativeFrom="paragraph">
              <wp:posOffset>2091690</wp:posOffset>
            </wp:positionV>
            <wp:extent cx="6187440" cy="517525"/>
            <wp:effectExtent l="0" t="0" r="3810" b="0"/>
            <wp:wrapTopAndBottom/>
            <wp:docPr id="198895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54774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4D65EF" w14:textId="4C570CD8" w:rsidR="00BE4DBC" w:rsidRDefault="00D7408D" w:rsidP="00BE4DBC">
      <w:r w:rsidRPr="00D7408D">
        <w:drawing>
          <wp:anchor distT="0" distB="0" distL="114300" distR="114300" simplePos="0" relativeHeight="251715584" behindDoc="0" locked="0" layoutInCell="1" allowOverlap="1" wp14:anchorId="4B8AB08E" wp14:editId="2B7B42AE">
            <wp:simplePos x="0" y="0"/>
            <wp:positionH relativeFrom="column">
              <wp:posOffset>1996440</wp:posOffset>
            </wp:positionH>
            <wp:positionV relativeFrom="paragraph">
              <wp:posOffset>724535</wp:posOffset>
            </wp:positionV>
            <wp:extent cx="1747520" cy="1097280"/>
            <wp:effectExtent l="0" t="0" r="5080" b="7620"/>
            <wp:wrapTopAndBottom/>
            <wp:docPr id="662894886" name="Picture 1" descr="A close-up of a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94886" name="Picture 1" descr="A close-up of a receipt&#10;&#10;AI-generated content may be incorrect.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D7312" w14:textId="24F6A702" w:rsidR="00BE4DBC" w:rsidRDefault="00BE4DBC" w:rsidP="00BE4DBC"/>
    <w:p w14:paraId="664E6FEE" w14:textId="1DD66039" w:rsidR="00BE4DBC" w:rsidRDefault="00D7408D" w:rsidP="00BE4DBC">
      <w:r w:rsidRPr="00D7408D">
        <w:lastRenderedPageBreak/>
        <w:drawing>
          <wp:anchor distT="0" distB="0" distL="114300" distR="114300" simplePos="0" relativeHeight="251716608" behindDoc="0" locked="0" layoutInCell="1" allowOverlap="1" wp14:anchorId="3D05E63F" wp14:editId="374BD949">
            <wp:simplePos x="0" y="0"/>
            <wp:positionH relativeFrom="column">
              <wp:posOffset>182880</wp:posOffset>
            </wp:positionH>
            <wp:positionV relativeFrom="paragraph">
              <wp:posOffset>449580</wp:posOffset>
            </wp:positionV>
            <wp:extent cx="4922520" cy="731520"/>
            <wp:effectExtent l="0" t="0" r="0" b="0"/>
            <wp:wrapTopAndBottom/>
            <wp:docPr id="945540664" name="Picture 1" descr="A close-up of a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0664" name="Picture 1" descr="A close-up of a receipt&#10;&#10;AI-generated content may be incorrect.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408D">
        <w:drawing>
          <wp:inline distT="0" distB="0" distL="0" distR="0" wp14:anchorId="6706EF9D" wp14:editId="10234962">
            <wp:extent cx="5496692" cy="342948"/>
            <wp:effectExtent l="0" t="0" r="0" b="0"/>
            <wp:docPr id="68271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999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ADCF" w14:textId="71278AC8" w:rsidR="00D7408D" w:rsidRPr="00D7408D" w:rsidRDefault="00D7408D" w:rsidP="00D7408D"/>
    <w:p w14:paraId="6F5CDDA6" w14:textId="67C4B27F" w:rsidR="00D7408D" w:rsidRPr="00D7408D" w:rsidRDefault="00D7408D" w:rsidP="00D7408D"/>
    <w:p w14:paraId="79159351" w14:textId="39B8312C" w:rsidR="00D7408D" w:rsidRDefault="00D7408D" w:rsidP="00D7408D">
      <w:pPr>
        <w:tabs>
          <w:tab w:val="left" w:pos="1596"/>
        </w:tabs>
      </w:pPr>
      <w:r w:rsidRPr="00D7408D">
        <w:drawing>
          <wp:inline distT="0" distB="0" distL="0" distR="0" wp14:anchorId="6A434A96" wp14:editId="51EC0A07">
            <wp:extent cx="5496560" cy="342900"/>
            <wp:effectExtent l="0" t="0" r="8890" b="0"/>
            <wp:docPr id="139351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1962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9733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7DA24FC" w14:textId="4DD1A911" w:rsidR="00D7408D" w:rsidRPr="00D7408D" w:rsidRDefault="00D7408D" w:rsidP="00D7408D">
      <w:r w:rsidRPr="00D7408D">
        <w:drawing>
          <wp:anchor distT="0" distB="0" distL="114300" distR="114300" simplePos="0" relativeHeight="251717632" behindDoc="0" locked="0" layoutInCell="1" allowOverlap="1" wp14:anchorId="5B12BE69" wp14:editId="73BF8EC0">
            <wp:simplePos x="0" y="0"/>
            <wp:positionH relativeFrom="column">
              <wp:posOffset>236220</wp:posOffset>
            </wp:positionH>
            <wp:positionV relativeFrom="page">
              <wp:posOffset>2933700</wp:posOffset>
            </wp:positionV>
            <wp:extent cx="5105400" cy="769620"/>
            <wp:effectExtent l="0" t="0" r="0" b="0"/>
            <wp:wrapTopAndBottom/>
            <wp:docPr id="1337159558" name="Picture 1" descr="A close up of a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9558" name="Picture 1" descr="A close up of a receipt&#10;&#10;AI-generated content may be incorrect.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1027B" w14:textId="4B1FE3A4" w:rsidR="00D7408D" w:rsidRDefault="00D7408D" w:rsidP="00D7408D"/>
    <w:p w14:paraId="320CB70F" w14:textId="66F71978" w:rsidR="00D7408D" w:rsidRDefault="00D7408D" w:rsidP="00D7408D">
      <w:pPr>
        <w:tabs>
          <w:tab w:val="left" w:pos="1596"/>
        </w:tabs>
      </w:pPr>
      <w:r w:rsidRPr="00D7408D">
        <w:drawing>
          <wp:anchor distT="0" distB="0" distL="114300" distR="114300" simplePos="0" relativeHeight="251718656" behindDoc="0" locked="0" layoutInCell="1" allowOverlap="1" wp14:anchorId="77117D92" wp14:editId="799985A0">
            <wp:simplePos x="0" y="0"/>
            <wp:positionH relativeFrom="column">
              <wp:posOffset>236220</wp:posOffset>
            </wp:positionH>
            <wp:positionV relativeFrom="paragraph">
              <wp:posOffset>550545</wp:posOffset>
            </wp:positionV>
            <wp:extent cx="5158740" cy="1406525"/>
            <wp:effectExtent l="0" t="0" r="3810" b="3175"/>
            <wp:wrapTopAndBottom/>
            <wp:docPr id="59000730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7308" name="Picture 1" descr="A white paper with black text&#10;&#10;AI-generated content may be incorrect.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08D">
        <w:drawing>
          <wp:inline distT="0" distB="0" distL="0" distR="0" wp14:anchorId="23F1F6E4" wp14:editId="7278B537">
            <wp:extent cx="5724525" cy="373380"/>
            <wp:effectExtent l="0" t="0" r="9525" b="7620"/>
            <wp:docPr id="179780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0739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5338" cy="3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0B1937B" w14:textId="51C3A728" w:rsidR="00D7408D" w:rsidRDefault="004C71FB" w:rsidP="00D7408D">
      <w:r w:rsidRPr="004C71FB">
        <w:drawing>
          <wp:anchor distT="0" distB="0" distL="114300" distR="114300" simplePos="0" relativeHeight="251720704" behindDoc="0" locked="0" layoutInCell="1" allowOverlap="1" wp14:anchorId="54D1EDB4" wp14:editId="5052CAA9">
            <wp:simplePos x="0" y="0"/>
            <wp:positionH relativeFrom="column">
              <wp:posOffset>1463040</wp:posOffset>
            </wp:positionH>
            <wp:positionV relativeFrom="paragraph">
              <wp:posOffset>2943225</wp:posOffset>
            </wp:positionV>
            <wp:extent cx="2247900" cy="1222542"/>
            <wp:effectExtent l="0" t="0" r="0" b="0"/>
            <wp:wrapTopAndBottom/>
            <wp:docPr id="569091441" name="Picture 1" descr="A white paper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91441" name="Picture 1" descr="A white paper with black text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2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1FB">
        <w:drawing>
          <wp:anchor distT="0" distB="0" distL="114300" distR="114300" simplePos="0" relativeHeight="251719680" behindDoc="0" locked="0" layoutInCell="1" allowOverlap="1" wp14:anchorId="72552B3F" wp14:editId="2642CBAD">
            <wp:simplePos x="0" y="0"/>
            <wp:positionH relativeFrom="column">
              <wp:posOffset>-91440</wp:posOffset>
            </wp:positionH>
            <wp:positionV relativeFrom="paragraph">
              <wp:posOffset>1861185</wp:posOffset>
            </wp:positionV>
            <wp:extent cx="6217920" cy="906780"/>
            <wp:effectExtent l="0" t="0" r="0" b="7620"/>
            <wp:wrapTopAndBottom/>
            <wp:docPr id="592016149" name="Picture 1" descr="A white background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6149" name="Picture 1" descr="A white background with black text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EBA98" w14:textId="4FD2DFA9" w:rsidR="00D7408D" w:rsidRDefault="00D7408D" w:rsidP="00D7408D">
      <w:pPr>
        <w:tabs>
          <w:tab w:val="left" w:pos="1200"/>
        </w:tabs>
      </w:pPr>
    </w:p>
    <w:p w14:paraId="0725974E" w14:textId="378A5AA1" w:rsidR="004C71FB" w:rsidRDefault="004C71FB" w:rsidP="00D7408D">
      <w:pPr>
        <w:tabs>
          <w:tab w:val="left" w:pos="1200"/>
        </w:tabs>
      </w:pPr>
    </w:p>
    <w:p w14:paraId="7C62545E" w14:textId="77777777" w:rsidR="004C71FB" w:rsidRDefault="004C71FB" w:rsidP="00D7408D">
      <w:pPr>
        <w:tabs>
          <w:tab w:val="left" w:pos="1200"/>
        </w:tabs>
      </w:pPr>
    </w:p>
    <w:p w14:paraId="7E4BEC91" w14:textId="1BF02CCC" w:rsidR="004C71FB" w:rsidRDefault="004C71FB" w:rsidP="00D7408D">
      <w:pPr>
        <w:tabs>
          <w:tab w:val="left" w:pos="1200"/>
        </w:tabs>
      </w:pPr>
      <w:r w:rsidRPr="004C71FB">
        <w:lastRenderedPageBreak/>
        <w:drawing>
          <wp:anchor distT="0" distB="0" distL="114300" distR="114300" simplePos="0" relativeHeight="251721728" behindDoc="0" locked="0" layoutInCell="1" allowOverlap="1" wp14:anchorId="67D2A92C" wp14:editId="65E9032E">
            <wp:simplePos x="0" y="0"/>
            <wp:positionH relativeFrom="column">
              <wp:posOffset>2232660</wp:posOffset>
            </wp:positionH>
            <wp:positionV relativeFrom="paragraph">
              <wp:posOffset>541020</wp:posOffset>
            </wp:positionV>
            <wp:extent cx="640080" cy="1036320"/>
            <wp:effectExtent l="0" t="0" r="7620" b="0"/>
            <wp:wrapTopAndBottom/>
            <wp:docPr id="1257815115" name="Picture 1" descr="A paper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15115" name="Picture 1" descr="A paper with numbers and lines&#10;&#10;AI-generated content may be incorrect.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1FB">
        <w:drawing>
          <wp:inline distT="0" distB="0" distL="0" distR="0" wp14:anchorId="28473F2C" wp14:editId="08039FF9">
            <wp:extent cx="5509260" cy="490621"/>
            <wp:effectExtent l="0" t="0" r="0" b="5080"/>
            <wp:docPr id="18377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246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43323" cy="49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B9AC" w14:textId="69EF7E38" w:rsidR="004C71FB" w:rsidRDefault="004C71FB" w:rsidP="004C71FB">
      <w:pPr>
        <w:tabs>
          <w:tab w:val="left" w:pos="1500"/>
        </w:tabs>
      </w:pPr>
      <w:r w:rsidRPr="004C71FB">
        <w:drawing>
          <wp:anchor distT="0" distB="0" distL="114300" distR="114300" simplePos="0" relativeHeight="251723776" behindDoc="0" locked="0" layoutInCell="1" allowOverlap="1" wp14:anchorId="539B3188" wp14:editId="1BACE71B">
            <wp:simplePos x="0" y="0"/>
            <wp:positionH relativeFrom="column">
              <wp:posOffset>2346960</wp:posOffset>
            </wp:positionH>
            <wp:positionV relativeFrom="paragraph">
              <wp:posOffset>1882140</wp:posOffset>
            </wp:positionV>
            <wp:extent cx="613295" cy="975360"/>
            <wp:effectExtent l="0" t="0" r="0" b="0"/>
            <wp:wrapTopAndBottom/>
            <wp:docPr id="1848121352" name="Picture 1" descr="A paper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21352" name="Picture 1" descr="A paper with numbers and lines&#10;&#10;AI-generated content may be incorrect.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9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1FB">
        <w:drawing>
          <wp:anchor distT="0" distB="0" distL="114300" distR="114300" simplePos="0" relativeHeight="251722752" behindDoc="0" locked="0" layoutInCell="1" allowOverlap="1" wp14:anchorId="0D76EDB3" wp14:editId="7FB2D660">
            <wp:simplePos x="0" y="0"/>
            <wp:positionH relativeFrom="column">
              <wp:posOffset>0</wp:posOffset>
            </wp:positionH>
            <wp:positionV relativeFrom="paragraph">
              <wp:posOffset>1333500</wp:posOffset>
            </wp:positionV>
            <wp:extent cx="5341620" cy="371475"/>
            <wp:effectExtent l="0" t="0" r="0" b="9525"/>
            <wp:wrapTopAndBottom/>
            <wp:docPr id="160105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55615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B92B9F" w14:textId="51578A63" w:rsidR="004C71FB" w:rsidRDefault="00550E5A" w:rsidP="004C71FB">
      <w:pPr>
        <w:tabs>
          <w:tab w:val="left" w:pos="1500"/>
        </w:tabs>
      </w:pPr>
      <w:r w:rsidRPr="00550E5A">
        <w:drawing>
          <wp:anchor distT="0" distB="0" distL="114300" distR="114300" simplePos="0" relativeHeight="251727872" behindDoc="0" locked="0" layoutInCell="1" allowOverlap="1" wp14:anchorId="5CB1623D" wp14:editId="13349E10">
            <wp:simplePos x="0" y="0"/>
            <wp:positionH relativeFrom="column">
              <wp:posOffset>1569720</wp:posOffset>
            </wp:positionH>
            <wp:positionV relativeFrom="paragraph">
              <wp:posOffset>4340225</wp:posOffset>
            </wp:positionV>
            <wp:extent cx="2057687" cy="1276528"/>
            <wp:effectExtent l="0" t="0" r="0" b="0"/>
            <wp:wrapTopAndBottom/>
            <wp:docPr id="1759805492" name="Picture 1" descr="A close-up of a rece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5492" name="Picture 1" descr="A close-up of a receipt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0E5A">
        <w:drawing>
          <wp:anchor distT="0" distB="0" distL="114300" distR="114300" simplePos="0" relativeHeight="251726848" behindDoc="0" locked="0" layoutInCell="1" allowOverlap="1" wp14:anchorId="546D9B51" wp14:editId="6284B3D0">
            <wp:simplePos x="0" y="0"/>
            <wp:positionH relativeFrom="column">
              <wp:posOffset>-160020</wp:posOffset>
            </wp:positionH>
            <wp:positionV relativeFrom="paragraph">
              <wp:posOffset>3791585</wp:posOffset>
            </wp:positionV>
            <wp:extent cx="6057900" cy="372745"/>
            <wp:effectExtent l="0" t="0" r="0" b="8255"/>
            <wp:wrapTopAndBottom/>
            <wp:docPr id="14269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307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1FB" w:rsidRPr="004C71FB">
        <w:drawing>
          <wp:anchor distT="0" distB="0" distL="114300" distR="114300" simplePos="0" relativeHeight="251725824" behindDoc="0" locked="0" layoutInCell="1" allowOverlap="1" wp14:anchorId="2E8BAF08" wp14:editId="56FEF953">
            <wp:simplePos x="0" y="0"/>
            <wp:positionH relativeFrom="column">
              <wp:posOffset>2415540</wp:posOffset>
            </wp:positionH>
            <wp:positionV relativeFrom="paragraph">
              <wp:posOffset>2343785</wp:posOffset>
            </wp:positionV>
            <wp:extent cx="669365" cy="1280160"/>
            <wp:effectExtent l="0" t="0" r="0" b="0"/>
            <wp:wrapTopAndBottom/>
            <wp:docPr id="1176085546" name="Picture 1" descr="A number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85546" name="Picture 1" descr="A number with a dotted line&#10;&#10;AI-generated content may be incorrect.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6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1FB" w:rsidRPr="004C71FB">
        <w:drawing>
          <wp:anchor distT="0" distB="0" distL="114300" distR="114300" simplePos="0" relativeHeight="251724800" behindDoc="0" locked="0" layoutInCell="1" allowOverlap="1" wp14:anchorId="411875D9" wp14:editId="000C3AE8">
            <wp:simplePos x="0" y="0"/>
            <wp:positionH relativeFrom="column">
              <wp:posOffset>-76200</wp:posOffset>
            </wp:positionH>
            <wp:positionV relativeFrom="paragraph">
              <wp:posOffset>1833245</wp:posOffset>
            </wp:positionV>
            <wp:extent cx="5830114" cy="371527"/>
            <wp:effectExtent l="0" t="0" r="0" b="9525"/>
            <wp:wrapTopAndBottom/>
            <wp:docPr id="136946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69427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6290D" w14:textId="1D1F38CD" w:rsidR="004C71FB" w:rsidRDefault="004C71FB" w:rsidP="004C71FB">
      <w:pPr>
        <w:tabs>
          <w:tab w:val="left" w:pos="1500"/>
        </w:tabs>
      </w:pPr>
    </w:p>
    <w:p w14:paraId="7053431A" w14:textId="562B2C83" w:rsidR="004C71FB" w:rsidRDefault="004C71FB" w:rsidP="004C71FB">
      <w:pPr>
        <w:tabs>
          <w:tab w:val="left" w:pos="1500"/>
        </w:tabs>
      </w:pPr>
    </w:p>
    <w:p w14:paraId="03562E95" w14:textId="77777777" w:rsidR="00550E5A" w:rsidRDefault="00550E5A" w:rsidP="004C71FB">
      <w:pPr>
        <w:tabs>
          <w:tab w:val="left" w:pos="1500"/>
        </w:tabs>
      </w:pPr>
    </w:p>
    <w:p w14:paraId="4DDECB74" w14:textId="77777777" w:rsidR="00550E5A" w:rsidRDefault="00550E5A" w:rsidP="004C71FB">
      <w:pPr>
        <w:tabs>
          <w:tab w:val="left" w:pos="1500"/>
        </w:tabs>
      </w:pPr>
    </w:p>
    <w:p w14:paraId="08EFA783" w14:textId="77777777" w:rsidR="00550E5A" w:rsidRDefault="00550E5A" w:rsidP="004C71FB">
      <w:pPr>
        <w:tabs>
          <w:tab w:val="left" w:pos="1500"/>
        </w:tabs>
      </w:pPr>
    </w:p>
    <w:p w14:paraId="17DC9C4F" w14:textId="5ABDB938" w:rsidR="00550E5A" w:rsidRDefault="00550E5A" w:rsidP="004C71FB">
      <w:pPr>
        <w:tabs>
          <w:tab w:val="left" w:pos="1500"/>
        </w:tabs>
      </w:pPr>
      <w:r w:rsidRPr="00550E5A">
        <w:lastRenderedPageBreak/>
        <w:drawing>
          <wp:anchor distT="0" distB="0" distL="114300" distR="114300" simplePos="0" relativeHeight="251729920" behindDoc="0" locked="0" layoutInCell="1" allowOverlap="1" wp14:anchorId="78EA907E" wp14:editId="051A83D4">
            <wp:simplePos x="0" y="0"/>
            <wp:positionH relativeFrom="column">
              <wp:posOffset>1676400</wp:posOffset>
            </wp:positionH>
            <wp:positionV relativeFrom="paragraph">
              <wp:posOffset>922020</wp:posOffset>
            </wp:positionV>
            <wp:extent cx="2048161" cy="1114581"/>
            <wp:effectExtent l="0" t="0" r="0" b="9525"/>
            <wp:wrapTopAndBottom/>
            <wp:docPr id="886803943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03943" name="Picture 1" descr="A group of black text&#10;&#10;AI-generated content may be incorrect.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561FC" w14:textId="4324181C" w:rsidR="00550E5A" w:rsidRPr="004C71FB" w:rsidRDefault="00550E5A" w:rsidP="004C71FB">
      <w:pPr>
        <w:tabs>
          <w:tab w:val="left" w:pos="1500"/>
        </w:tabs>
      </w:pPr>
      <w:r w:rsidRPr="00550E5A">
        <w:drawing>
          <wp:anchor distT="0" distB="0" distL="114300" distR="114300" simplePos="0" relativeHeight="251728896" behindDoc="0" locked="0" layoutInCell="1" allowOverlap="1" wp14:anchorId="2B74779C" wp14:editId="015EFB93">
            <wp:simplePos x="0" y="0"/>
            <wp:positionH relativeFrom="column">
              <wp:posOffset>-91440</wp:posOffset>
            </wp:positionH>
            <wp:positionV relativeFrom="paragraph">
              <wp:posOffset>160020</wp:posOffset>
            </wp:positionV>
            <wp:extent cx="5943600" cy="594360"/>
            <wp:effectExtent l="0" t="0" r="0" b="0"/>
            <wp:wrapTopAndBottom/>
            <wp:docPr id="43795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52914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50E5A" w:rsidRPr="004C71FB" w:rsidSect="00D33D11">
      <w:headerReference w:type="default" r:id="rId1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9E418D" w14:textId="77777777" w:rsidR="00060770" w:rsidRDefault="00060770" w:rsidP="000006D3">
      <w:r>
        <w:separator/>
      </w:r>
    </w:p>
  </w:endnote>
  <w:endnote w:type="continuationSeparator" w:id="0">
    <w:p w14:paraId="6DDECFDF" w14:textId="77777777" w:rsidR="00060770" w:rsidRDefault="00060770" w:rsidP="00000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E8A395" w14:textId="77777777" w:rsidR="00060770" w:rsidRDefault="00060770" w:rsidP="000006D3">
      <w:r>
        <w:separator/>
      </w:r>
    </w:p>
  </w:footnote>
  <w:footnote w:type="continuationSeparator" w:id="0">
    <w:p w14:paraId="2693DFF9" w14:textId="77777777" w:rsidR="00060770" w:rsidRDefault="00060770" w:rsidP="000006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986E32" w14:textId="2E218F7A" w:rsidR="000006D3" w:rsidRPr="000006D3" w:rsidRDefault="000006D3">
    <w:pPr>
      <w:pStyle w:val="Header"/>
      <w:rPr>
        <w:lang w:val="en-IN"/>
      </w:rPr>
    </w:pPr>
    <w:r>
      <w:rPr>
        <w:lang w:val="en-IN"/>
      </w:rPr>
      <w:t xml:space="preserve">Assignment -1                                   PRIYANSHU SINGH                                            22BCE10097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9610FC"/>
    <w:multiLevelType w:val="hybridMultilevel"/>
    <w:tmpl w:val="015A54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21766497">
    <w:abstractNumId w:val="20"/>
  </w:num>
  <w:num w:numId="2" w16cid:durableId="1795371702">
    <w:abstractNumId w:val="12"/>
  </w:num>
  <w:num w:numId="3" w16cid:durableId="1079601780">
    <w:abstractNumId w:val="10"/>
  </w:num>
  <w:num w:numId="4" w16cid:durableId="698622956">
    <w:abstractNumId w:val="22"/>
  </w:num>
  <w:num w:numId="5" w16cid:durableId="322854838">
    <w:abstractNumId w:val="13"/>
  </w:num>
  <w:num w:numId="6" w16cid:durableId="1187409428">
    <w:abstractNumId w:val="17"/>
  </w:num>
  <w:num w:numId="7" w16cid:durableId="1870216945">
    <w:abstractNumId w:val="19"/>
  </w:num>
  <w:num w:numId="8" w16cid:durableId="90929427">
    <w:abstractNumId w:val="9"/>
  </w:num>
  <w:num w:numId="9" w16cid:durableId="457265875">
    <w:abstractNumId w:val="7"/>
  </w:num>
  <w:num w:numId="10" w16cid:durableId="1994799524">
    <w:abstractNumId w:val="6"/>
  </w:num>
  <w:num w:numId="11" w16cid:durableId="1024330199">
    <w:abstractNumId w:val="5"/>
  </w:num>
  <w:num w:numId="12" w16cid:durableId="290332020">
    <w:abstractNumId w:val="4"/>
  </w:num>
  <w:num w:numId="13" w16cid:durableId="341511744">
    <w:abstractNumId w:val="8"/>
  </w:num>
  <w:num w:numId="14" w16cid:durableId="697657925">
    <w:abstractNumId w:val="3"/>
  </w:num>
  <w:num w:numId="15" w16cid:durableId="229854103">
    <w:abstractNumId w:val="2"/>
  </w:num>
  <w:num w:numId="16" w16cid:durableId="2081511961">
    <w:abstractNumId w:val="1"/>
  </w:num>
  <w:num w:numId="17" w16cid:durableId="1872037081">
    <w:abstractNumId w:val="0"/>
  </w:num>
  <w:num w:numId="18" w16cid:durableId="295766319">
    <w:abstractNumId w:val="15"/>
  </w:num>
  <w:num w:numId="19" w16cid:durableId="1997342518">
    <w:abstractNumId w:val="16"/>
  </w:num>
  <w:num w:numId="20" w16cid:durableId="1893416972">
    <w:abstractNumId w:val="21"/>
  </w:num>
  <w:num w:numId="21" w16cid:durableId="301543562">
    <w:abstractNumId w:val="18"/>
  </w:num>
  <w:num w:numId="22" w16cid:durableId="1490168656">
    <w:abstractNumId w:val="11"/>
  </w:num>
  <w:num w:numId="23" w16cid:durableId="447893638">
    <w:abstractNumId w:val="23"/>
  </w:num>
  <w:num w:numId="24" w16cid:durableId="14914072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D11"/>
    <w:rsid w:val="000006D3"/>
    <w:rsid w:val="00055F6B"/>
    <w:rsid w:val="00060770"/>
    <w:rsid w:val="002C11B8"/>
    <w:rsid w:val="003C17B1"/>
    <w:rsid w:val="004C71FB"/>
    <w:rsid w:val="00550E5A"/>
    <w:rsid w:val="005920AC"/>
    <w:rsid w:val="00645252"/>
    <w:rsid w:val="006D3D74"/>
    <w:rsid w:val="007A4A0F"/>
    <w:rsid w:val="007A67C9"/>
    <w:rsid w:val="007E5918"/>
    <w:rsid w:val="0083569A"/>
    <w:rsid w:val="00836A03"/>
    <w:rsid w:val="009831AE"/>
    <w:rsid w:val="00A9204E"/>
    <w:rsid w:val="00AB493A"/>
    <w:rsid w:val="00B80659"/>
    <w:rsid w:val="00B96073"/>
    <w:rsid w:val="00BE4DBC"/>
    <w:rsid w:val="00C473DB"/>
    <w:rsid w:val="00D26050"/>
    <w:rsid w:val="00D33D11"/>
    <w:rsid w:val="00D7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132D4"/>
  <w15:chartTrackingRefBased/>
  <w15:docId w15:val="{E78E882C-FF1F-41BC-B7A0-6C7353EEA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C47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ntTable" Target="fontTable.xml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styles" Target="styl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theme" Target="theme/theme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customXml" Target="../customXml/item3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ngh\AppData\Local\Microsoft\Office\16.0\DTS\en-IN%7bB97B2C07-5C08-44C0-BDB2-1C9A38C7A7AD%7d\%7b6A7DA21C-C008-412B-B188-576DBCBDBE50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{6A7DA21C-C008-412B-B188-576DBCBDBE50}tf02786999_win32.dotx</Template>
  <TotalTime>300</TotalTime>
  <Pages>16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SINGH</dc:creator>
  <cp:keywords/>
  <dc:description/>
  <cp:lastModifiedBy>PRIYANSHU SINGH</cp:lastModifiedBy>
  <cp:revision>1</cp:revision>
  <cp:lastPrinted>2025-06-10T17:44:00Z</cp:lastPrinted>
  <dcterms:created xsi:type="dcterms:W3CDTF">2025-06-10T12:50:00Z</dcterms:created>
  <dcterms:modified xsi:type="dcterms:W3CDTF">2025-06-10T17:50:00Z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